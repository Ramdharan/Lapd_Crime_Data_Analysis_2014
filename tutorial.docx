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3DBA" w:rsidRDefault="00643C7F">
      <w:pPr>
        <w:spacing w:line="200" w:lineRule="exact"/>
      </w:pPr>
      <w:r>
        <w:pict>
          <v:group id="_x0000_s1718" style="position:absolute;margin-left:1in;margin-top:288.25pt;width:468pt;height:0;z-index:-2653;mso-position-horizontal-relative:page;mso-position-vertical-relative:page" coordorigin="1440,5765" coordsize="9360,0">
            <v:shape id="_x0000_s1719" style="position:absolute;left:1440;top:5765;width:9360;height:0" coordorigin="1440,5765" coordsize="9360,0" path="m1440,5765r9360,e" filled="f" strokecolor="#4f81bc" strokeweight=".58pt">
              <v:path arrowok="t"/>
            </v:shape>
            <w10:wrap anchorx="page" anchory="page"/>
          </v:group>
        </w:pict>
      </w: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before="5" w:line="260" w:lineRule="exact"/>
        <w:rPr>
          <w:sz w:val="26"/>
          <w:szCs w:val="26"/>
        </w:rPr>
      </w:pPr>
    </w:p>
    <w:p w:rsidR="00A20591" w:rsidRDefault="00A20591">
      <w:pPr>
        <w:spacing w:line="580" w:lineRule="exact"/>
        <w:ind w:left="423" w:right="426"/>
        <w:jc w:val="center"/>
        <w:rPr>
          <w:rFonts w:ascii="Cambria" w:eastAsia="Cambria" w:hAnsi="Cambria" w:cs="Cambria"/>
          <w:color w:val="16365D"/>
          <w:spacing w:val="5"/>
          <w:sz w:val="52"/>
          <w:szCs w:val="52"/>
        </w:rPr>
      </w:pPr>
      <w:r>
        <w:rPr>
          <w:rFonts w:ascii="Cambria" w:eastAsia="Cambria" w:hAnsi="Cambria" w:cs="Cambria"/>
          <w:color w:val="16365D"/>
          <w:spacing w:val="5"/>
          <w:sz w:val="52"/>
          <w:szCs w:val="52"/>
        </w:rPr>
        <w:t xml:space="preserve">                                               </w:t>
      </w:r>
    </w:p>
    <w:p w:rsidR="00233DBA" w:rsidRDefault="00A20591" w:rsidP="00A20591">
      <w:pPr>
        <w:spacing w:line="580" w:lineRule="exact"/>
        <w:ind w:left="720" w:right="426"/>
        <w:rPr>
          <w:rFonts w:ascii="Cambria" w:eastAsia="Cambria" w:hAnsi="Cambria" w:cs="Cambria"/>
          <w:sz w:val="52"/>
          <w:szCs w:val="52"/>
        </w:rPr>
      </w:pPr>
      <w:r>
        <w:rPr>
          <w:rFonts w:ascii="Cambria" w:eastAsia="Cambria" w:hAnsi="Cambria" w:cs="Cambria"/>
          <w:color w:val="16365D"/>
          <w:spacing w:val="5"/>
          <w:sz w:val="52"/>
          <w:szCs w:val="52"/>
        </w:rPr>
        <w:t xml:space="preserve">  </w:t>
      </w:r>
      <w:r w:rsidR="005E4F30">
        <w:rPr>
          <w:rFonts w:ascii="Cambria" w:eastAsia="Cambria" w:hAnsi="Cambria" w:cs="Cambria"/>
          <w:color w:val="16365D"/>
          <w:spacing w:val="5"/>
          <w:sz w:val="52"/>
          <w:szCs w:val="52"/>
        </w:rPr>
        <w:t>Crime Data analysis using Ha</w:t>
      </w:r>
      <w:r w:rsidR="005E4F30">
        <w:rPr>
          <w:rFonts w:ascii="Cambria" w:eastAsia="Cambria" w:hAnsi="Cambria" w:cs="Cambria"/>
          <w:color w:val="16365D"/>
          <w:spacing w:val="4"/>
          <w:sz w:val="52"/>
          <w:szCs w:val="52"/>
        </w:rPr>
        <w:t>doop</w:t>
      </w:r>
    </w:p>
    <w:p w:rsidR="00233DBA" w:rsidRDefault="00233DBA">
      <w:pPr>
        <w:spacing w:before="7" w:line="120" w:lineRule="exact"/>
        <w:rPr>
          <w:sz w:val="12"/>
          <w:szCs w:val="12"/>
        </w:rPr>
      </w:pPr>
    </w:p>
    <w:p w:rsidR="00233DBA" w:rsidRDefault="00233DBA">
      <w:pPr>
        <w:spacing w:line="200" w:lineRule="exact"/>
      </w:pPr>
    </w:p>
    <w:p w:rsidR="00A20591" w:rsidRDefault="00A20591" w:rsidP="00A20591">
      <w:pPr>
        <w:ind w:right="3067"/>
      </w:pPr>
      <w:r>
        <w:t xml:space="preserve">                 </w:t>
      </w:r>
    </w:p>
    <w:p w:rsidR="00A20591" w:rsidRDefault="00A20591" w:rsidP="00A20591">
      <w:pPr>
        <w:ind w:right="3067"/>
        <w:rPr>
          <w:rFonts w:ascii="Cambria" w:eastAsia="Cambria" w:hAnsi="Cambria" w:cs="Cambria"/>
          <w:sz w:val="44"/>
          <w:szCs w:val="44"/>
        </w:rPr>
      </w:pPr>
    </w:p>
    <w:p w:rsidR="00233DBA" w:rsidRDefault="00A20591" w:rsidP="00A20591">
      <w:pPr>
        <w:ind w:right="3067"/>
        <w:rPr>
          <w:rFonts w:ascii="Cambria" w:eastAsia="Cambria" w:hAnsi="Cambria" w:cs="Cambria"/>
          <w:sz w:val="44"/>
          <w:szCs w:val="44"/>
        </w:rPr>
      </w:pPr>
      <w:r>
        <w:rPr>
          <w:rFonts w:ascii="Cambria" w:eastAsia="Cambria" w:hAnsi="Cambria" w:cs="Cambria"/>
          <w:sz w:val="44"/>
          <w:szCs w:val="44"/>
        </w:rPr>
        <w:t xml:space="preserve">                            </w:t>
      </w:r>
      <w:r w:rsidR="005E4F30">
        <w:rPr>
          <w:rFonts w:ascii="Cambria" w:eastAsia="Cambria" w:hAnsi="Cambria" w:cs="Cambria"/>
          <w:sz w:val="44"/>
          <w:szCs w:val="44"/>
        </w:rPr>
        <w:t>Crime Rate</w:t>
      </w:r>
      <w:r w:rsidR="005E4F30">
        <w:rPr>
          <w:rFonts w:ascii="Cambria" w:eastAsia="Cambria" w:hAnsi="Cambria" w:cs="Cambria"/>
          <w:spacing w:val="-6"/>
          <w:sz w:val="44"/>
          <w:szCs w:val="44"/>
        </w:rPr>
        <w:t xml:space="preserve"> </w:t>
      </w:r>
      <w:r w:rsidR="005E4F30">
        <w:rPr>
          <w:rFonts w:ascii="Cambria" w:eastAsia="Cambria" w:hAnsi="Cambria" w:cs="Cambria"/>
          <w:w w:val="99"/>
          <w:sz w:val="44"/>
          <w:szCs w:val="44"/>
        </w:rPr>
        <w:t>An</w:t>
      </w:r>
      <w:r w:rsidR="005E4F30">
        <w:rPr>
          <w:rFonts w:ascii="Cambria" w:eastAsia="Cambria" w:hAnsi="Cambria" w:cs="Cambria"/>
          <w:spacing w:val="-1"/>
          <w:w w:val="99"/>
          <w:sz w:val="44"/>
          <w:szCs w:val="44"/>
        </w:rPr>
        <w:t>a</w:t>
      </w:r>
      <w:r w:rsidR="005E4F30">
        <w:rPr>
          <w:rFonts w:ascii="Cambria" w:eastAsia="Cambria" w:hAnsi="Cambria" w:cs="Cambria"/>
          <w:spacing w:val="3"/>
          <w:w w:val="99"/>
          <w:sz w:val="44"/>
          <w:szCs w:val="44"/>
        </w:rPr>
        <w:t>l</w:t>
      </w:r>
      <w:r w:rsidR="005E4F30">
        <w:rPr>
          <w:rFonts w:ascii="Cambria" w:eastAsia="Cambria" w:hAnsi="Cambria" w:cs="Cambria"/>
          <w:w w:val="99"/>
          <w:sz w:val="44"/>
          <w:szCs w:val="44"/>
        </w:rPr>
        <w:t>y</w:t>
      </w:r>
      <w:r w:rsidR="005E4F30">
        <w:rPr>
          <w:rFonts w:ascii="Cambria" w:eastAsia="Cambria" w:hAnsi="Cambria" w:cs="Cambria"/>
          <w:spacing w:val="1"/>
          <w:w w:val="99"/>
          <w:sz w:val="44"/>
          <w:szCs w:val="44"/>
        </w:rPr>
        <w:t>s</w:t>
      </w:r>
      <w:r w:rsidR="005E4F30">
        <w:rPr>
          <w:rFonts w:ascii="Cambria" w:eastAsia="Cambria" w:hAnsi="Cambria" w:cs="Cambria"/>
          <w:sz w:val="44"/>
          <w:szCs w:val="44"/>
        </w:rPr>
        <w:t>is</w:t>
      </w:r>
    </w:p>
    <w:p w:rsidR="00233DBA" w:rsidRDefault="00233DBA">
      <w:pPr>
        <w:spacing w:before="6" w:line="140" w:lineRule="exact"/>
        <w:rPr>
          <w:sz w:val="14"/>
          <w:szCs w:val="14"/>
        </w:rPr>
      </w:pPr>
    </w:p>
    <w:p w:rsidR="00233DBA" w:rsidRDefault="00A20591" w:rsidP="00662B08">
      <w:pPr>
        <w:tabs>
          <w:tab w:val="center" w:pos="4392"/>
          <w:tab w:val="right" w:pos="6624"/>
        </w:tabs>
        <w:ind w:left="2160" w:right="2736"/>
        <w:rPr>
          <w:rFonts w:ascii="Calibri" w:eastAsia="Calibri" w:hAnsi="Calibri" w:cs="Calibri"/>
          <w:b/>
          <w:spacing w:val="1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             </w:t>
      </w:r>
      <w:r w:rsidR="00662B08">
        <w:rPr>
          <w:rFonts w:ascii="Calibri" w:eastAsia="Calibri" w:hAnsi="Calibri" w:cs="Calibri"/>
          <w:b/>
          <w:spacing w:val="1"/>
          <w:sz w:val="22"/>
          <w:szCs w:val="22"/>
        </w:rPr>
        <w:t xml:space="preserve">  </w:t>
      </w:r>
      <w:r w:rsidR="00662B08">
        <w:rPr>
          <w:rFonts w:ascii="Calibri" w:eastAsia="Calibri" w:hAnsi="Calibri" w:cs="Calibri"/>
          <w:b/>
          <w:spacing w:val="1"/>
          <w:sz w:val="22"/>
          <w:szCs w:val="22"/>
        </w:rPr>
        <w:tab/>
      </w:r>
      <w:r w:rsidR="005E4F30">
        <w:rPr>
          <w:rFonts w:ascii="Calibri" w:eastAsia="Calibri" w:hAnsi="Calibri" w:cs="Calibri"/>
          <w:b/>
          <w:spacing w:val="1"/>
          <w:sz w:val="22"/>
          <w:szCs w:val="22"/>
        </w:rPr>
        <w:t>Ramdharan Donda (CIN:</w:t>
      </w:r>
      <w:r w:rsidR="00662B08"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 w:rsidR="005E4F30">
        <w:rPr>
          <w:rFonts w:ascii="Calibri" w:eastAsia="Calibri" w:hAnsi="Calibri" w:cs="Calibri"/>
          <w:b/>
          <w:spacing w:val="1"/>
          <w:sz w:val="22"/>
          <w:szCs w:val="22"/>
        </w:rPr>
        <w:t>305061502)</w:t>
      </w:r>
      <w:r w:rsidR="00662B08">
        <w:rPr>
          <w:rFonts w:ascii="Calibri" w:eastAsia="Calibri" w:hAnsi="Calibri" w:cs="Calibri"/>
          <w:b/>
          <w:spacing w:val="1"/>
          <w:sz w:val="22"/>
          <w:szCs w:val="22"/>
        </w:rPr>
        <w:tab/>
      </w:r>
    </w:p>
    <w:p w:rsidR="00662B08" w:rsidRPr="00662B08" w:rsidRDefault="00A20591" w:rsidP="00A20591">
      <w:pPr>
        <w:ind w:right="2736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 xml:space="preserve">                                                       </w:t>
      </w:r>
      <w:r w:rsidR="00662B08">
        <w:rPr>
          <w:rFonts w:ascii="Calibri" w:eastAsia="Calibri" w:hAnsi="Calibri" w:cs="Calibri"/>
          <w:b/>
          <w:sz w:val="22"/>
          <w:szCs w:val="22"/>
        </w:rPr>
        <w:t xml:space="preserve">      </w:t>
      </w:r>
      <w:r w:rsidR="00662B08" w:rsidRPr="00662B08">
        <w:rPr>
          <w:rFonts w:ascii="Calibri" w:eastAsia="Calibri" w:hAnsi="Calibri" w:cs="Calibri"/>
          <w:b/>
          <w:sz w:val="22"/>
          <w:szCs w:val="22"/>
        </w:rPr>
        <w:t>Sridhar reddy Puli (CIN:</w:t>
      </w:r>
      <w:r w:rsidR="00662B08">
        <w:rPr>
          <w:rFonts w:ascii="Calibri" w:eastAsia="Calibri" w:hAnsi="Calibri" w:cs="Calibri"/>
          <w:b/>
          <w:sz w:val="22"/>
          <w:szCs w:val="22"/>
        </w:rPr>
        <w:t xml:space="preserve"> </w:t>
      </w:r>
      <w:r w:rsidR="00662B08" w:rsidRPr="00662B08">
        <w:rPr>
          <w:rFonts w:ascii="Calibri" w:eastAsia="Calibri" w:hAnsi="Calibri" w:cs="Calibri"/>
          <w:b/>
          <w:sz w:val="22"/>
          <w:szCs w:val="22"/>
        </w:rPr>
        <w:t>305080001)</w:t>
      </w:r>
    </w:p>
    <w:p w:rsidR="00662B08" w:rsidRPr="00662B08" w:rsidRDefault="00A20591" w:rsidP="00A20591">
      <w:pPr>
        <w:ind w:left="2160" w:right="2736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 xml:space="preserve">       </w:t>
      </w:r>
      <w:r w:rsidR="00662B08">
        <w:rPr>
          <w:rFonts w:ascii="Calibri" w:eastAsia="Calibri" w:hAnsi="Calibri" w:cs="Calibri"/>
          <w:b/>
          <w:sz w:val="22"/>
          <w:szCs w:val="22"/>
        </w:rPr>
        <w:t xml:space="preserve">          </w:t>
      </w:r>
      <w:r w:rsidR="00662B08" w:rsidRPr="00662B08">
        <w:rPr>
          <w:rFonts w:ascii="Calibri" w:eastAsia="Calibri" w:hAnsi="Calibri" w:cs="Calibri"/>
          <w:b/>
          <w:sz w:val="22"/>
          <w:szCs w:val="22"/>
        </w:rPr>
        <w:t>Raviteja Sontinani (CIN:</w:t>
      </w:r>
      <w:r w:rsidR="00662B08">
        <w:rPr>
          <w:rFonts w:ascii="Calibri" w:eastAsia="Calibri" w:hAnsi="Calibri" w:cs="Calibri"/>
          <w:b/>
          <w:sz w:val="22"/>
          <w:szCs w:val="22"/>
        </w:rPr>
        <w:t xml:space="preserve"> </w:t>
      </w:r>
      <w:r w:rsidR="00662B08" w:rsidRPr="00662B08">
        <w:rPr>
          <w:rFonts w:ascii="Calibri" w:eastAsia="Calibri" w:hAnsi="Calibri" w:cs="Calibri"/>
          <w:b/>
          <w:sz w:val="22"/>
          <w:szCs w:val="22"/>
        </w:rPr>
        <w:t>304988793)</w:t>
      </w:r>
    </w:p>
    <w:p w:rsidR="00662B08" w:rsidRPr="00662B08" w:rsidRDefault="00A20591" w:rsidP="00A20591">
      <w:pPr>
        <w:ind w:left="2160" w:right="2304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 xml:space="preserve">     </w:t>
      </w:r>
      <w:r w:rsidR="00662B08">
        <w:rPr>
          <w:rFonts w:ascii="Calibri" w:eastAsia="Calibri" w:hAnsi="Calibri" w:cs="Calibri"/>
          <w:b/>
          <w:sz w:val="22"/>
          <w:szCs w:val="22"/>
        </w:rPr>
        <w:t xml:space="preserve">  </w:t>
      </w:r>
      <w:r w:rsidR="00662B08" w:rsidRPr="00662B08">
        <w:rPr>
          <w:rFonts w:ascii="Calibri" w:eastAsia="Calibri" w:hAnsi="Calibri" w:cs="Calibri"/>
          <w:b/>
          <w:sz w:val="22"/>
          <w:szCs w:val="22"/>
        </w:rPr>
        <w:t>Sri Chakra Sanjay Devabathini (CIN: 305067976)</w:t>
      </w:r>
    </w:p>
    <w:p w:rsidR="00233DBA" w:rsidRPr="00662B08" w:rsidRDefault="00233DBA">
      <w:pPr>
        <w:spacing w:before="4" w:line="100" w:lineRule="exact"/>
        <w:rPr>
          <w:b/>
          <w:sz w:val="11"/>
          <w:szCs w:val="11"/>
        </w:rPr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ind w:left="4097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before="1" w:line="220" w:lineRule="exact"/>
        <w:rPr>
          <w:sz w:val="22"/>
          <w:szCs w:val="22"/>
        </w:rPr>
      </w:pPr>
    </w:p>
    <w:p w:rsidR="00233DBA" w:rsidRDefault="00233DBA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E007E4" w:rsidRPr="00E007E4" w:rsidRDefault="005E4F30" w:rsidP="00E007E4">
      <w:pPr>
        <w:spacing w:before="21"/>
        <w:ind w:left="120"/>
        <w:rPr>
          <w:rFonts w:ascii="Cambria" w:eastAsia="Cambria" w:hAnsi="Cambria" w:cs="Cambria"/>
          <w:b/>
          <w:color w:val="365F91"/>
          <w:sz w:val="28"/>
          <w:szCs w:val="28"/>
        </w:rPr>
      </w:pP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Ta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ble</w:t>
      </w:r>
      <w:r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f</w:t>
      </w:r>
      <w:r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C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o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nt</w:t>
      </w:r>
      <w:r>
        <w:rPr>
          <w:rFonts w:ascii="Cambria" w:eastAsia="Cambria" w:hAnsi="Cambria" w:cs="Cambria"/>
          <w:b/>
          <w:color w:val="365F91"/>
          <w:spacing w:val="-3"/>
          <w:sz w:val="28"/>
          <w:szCs w:val="28"/>
        </w:rPr>
        <w:t>e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n</w:t>
      </w:r>
      <w:r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>t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s</w:t>
      </w:r>
    </w:p>
    <w:p w:rsidR="004775C1" w:rsidRDefault="004775C1" w:rsidP="00E007E4">
      <w:pPr>
        <w:spacing w:before="50" w:line="276" w:lineRule="auto"/>
        <w:ind w:left="120"/>
        <w:rPr>
          <w:rFonts w:ascii="Calibri" w:eastAsia="Calibri" w:hAnsi="Calibri" w:cs="Calibri"/>
          <w:spacing w:val="1"/>
          <w:sz w:val="22"/>
          <w:szCs w:val="22"/>
        </w:rPr>
      </w:pPr>
    </w:p>
    <w:p w:rsidR="00E007E4" w:rsidRDefault="00E007E4" w:rsidP="00E007E4">
      <w:pPr>
        <w:spacing w:before="50" w:line="276" w:lineRule="auto"/>
        <w:ind w:left="120"/>
        <w:rPr>
          <w:rFonts w:ascii="Calibri" w:eastAsia="Calibri" w:hAnsi="Calibri" w:cs="Calibri"/>
          <w:spacing w:val="1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Introduction and Prerequisites</w:t>
      </w:r>
    </w:p>
    <w:p w:rsidR="00233DBA" w:rsidRDefault="0012027F">
      <w:pPr>
        <w:spacing w:before="50"/>
        <w:ind w:left="1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Create a Cluster</w:t>
      </w:r>
    </w:p>
    <w:p w:rsidR="00233DBA" w:rsidRPr="008D20D8" w:rsidRDefault="00233DBA">
      <w:pPr>
        <w:spacing w:before="2" w:line="140" w:lineRule="exact"/>
        <w:rPr>
          <w:sz w:val="13"/>
          <w:szCs w:val="13"/>
        </w:rPr>
      </w:pPr>
    </w:p>
    <w:p w:rsidR="00233DBA" w:rsidRDefault="00B3127B">
      <w:pPr>
        <w:ind w:left="1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Create t</w:t>
      </w:r>
      <w:r w:rsidR="0012027F">
        <w:rPr>
          <w:rFonts w:ascii="Calibri" w:eastAsia="Calibri" w:hAnsi="Calibri" w:cs="Calibri"/>
          <w:sz w:val="22"/>
          <w:szCs w:val="22"/>
        </w:rPr>
        <w:t>able and load data into the table</w:t>
      </w:r>
    </w:p>
    <w:p w:rsidR="00233DBA" w:rsidRDefault="00233DBA">
      <w:pPr>
        <w:spacing w:before="9" w:line="120" w:lineRule="exact"/>
        <w:rPr>
          <w:sz w:val="13"/>
          <w:szCs w:val="13"/>
        </w:rPr>
      </w:pPr>
    </w:p>
    <w:p w:rsidR="00233DBA" w:rsidRDefault="00B3127B">
      <w:pPr>
        <w:ind w:left="1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>Calculate the distance and save into a new table</w:t>
      </w:r>
    </w:p>
    <w:p w:rsidR="00233DBA" w:rsidRDefault="00233DBA">
      <w:pPr>
        <w:spacing w:before="9" w:line="120" w:lineRule="exact"/>
        <w:rPr>
          <w:sz w:val="13"/>
          <w:szCs w:val="13"/>
        </w:rPr>
      </w:pPr>
    </w:p>
    <w:p w:rsidR="00233DBA" w:rsidRDefault="005E4F30">
      <w:pPr>
        <w:ind w:left="1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View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Ta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</w:p>
    <w:p w:rsidR="00233DBA" w:rsidRDefault="00233DBA">
      <w:pPr>
        <w:spacing w:before="9" w:line="120" w:lineRule="exact"/>
        <w:rPr>
          <w:sz w:val="13"/>
          <w:szCs w:val="13"/>
        </w:rPr>
      </w:pPr>
    </w:p>
    <w:p w:rsidR="00233DBA" w:rsidRDefault="00B3127B">
      <w:pPr>
        <w:ind w:left="1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>Analyzing the data</w:t>
      </w:r>
      <w:r w:rsidR="005E4F30">
        <w:rPr>
          <w:rFonts w:ascii="Calibri" w:eastAsia="Calibri" w:hAnsi="Calibri" w:cs="Calibri"/>
          <w:spacing w:val="-11"/>
          <w:sz w:val="22"/>
          <w:szCs w:val="22"/>
        </w:rPr>
        <w:t xml:space="preserve"> </w:t>
      </w:r>
    </w:p>
    <w:p w:rsidR="00233DBA" w:rsidRDefault="00233DBA">
      <w:pPr>
        <w:spacing w:before="9" w:line="120" w:lineRule="exact"/>
        <w:rPr>
          <w:sz w:val="13"/>
          <w:szCs w:val="13"/>
        </w:rPr>
      </w:pPr>
    </w:p>
    <w:p w:rsidR="00945F8F" w:rsidRDefault="004775C1" w:rsidP="00945F8F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</w:t>
      </w:r>
      <w:r w:rsidR="00945F8F">
        <w:rPr>
          <w:rFonts w:ascii="Calibri" w:eastAsia="Calibri" w:hAnsi="Calibri" w:cs="Calibri"/>
          <w:spacing w:val="1"/>
          <w:sz w:val="22"/>
          <w:szCs w:val="22"/>
        </w:rPr>
        <w:t>Create new data source in ODBC administrato</w:t>
      </w:r>
      <w:r w:rsidR="00D47C27">
        <w:rPr>
          <w:rFonts w:ascii="Calibri" w:eastAsia="Calibri" w:hAnsi="Calibri" w:cs="Calibri"/>
          <w:spacing w:val="1"/>
          <w:sz w:val="22"/>
          <w:szCs w:val="22"/>
        </w:rPr>
        <w:t>r</w:t>
      </w:r>
    </w:p>
    <w:p w:rsidR="00233DBA" w:rsidRDefault="00233DBA">
      <w:pPr>
        <w:spacing w:before="9" w:line="120" w:lineRule="exact"/>
        <w:rPr>
          <w:sz w:val="13"/>
          <w:szCs w:val="13"/>
        </w:rPr>
      </w:pPr>
    </w:p>
    <w:p w:rsidR="00233DBA" w:rsidRDefault="00945F8F">
      <w:pPr>
        <w:ind w:left="12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Importing data into excel sheets</w:t>
      </w:r>
    </w:p>
    <w:p w:rsidR="00233DBA" w:rsidRDefault="00233DBA">
      <w:pPr>
        <w:spacing w:before="9" w:line="120" w:lineRule="exact"/>
        <w:rPr>
          <w:sz w:val="13"/>
          <w:szCs w:val="13"/>
        </w:rPr>
      </w:pPr>
    </w:p>
    <w:p w:rsidR="00233DBA" w:rsidRDefault="00945F8F" w:rsidP="00945F8F">
      <w:pPr>
        <w:spacing w:line="360" w:lineRule="auto"/>
        <w:ind w:left="121"/>
        <w:rPr>
          <w:rFonts w:ascii="Calibri" w:eastAsia="Calibri" w:hAnsi="Calibri" w:cs="Calibri"/>
          <w:spacing w:val="1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 xml:space="preserve">Graphical Representation </w:t>
      </w:r>
    </w:p>
    <w:p w:rsidR="00945F8F" w:rsidRDefault="00945F8F" w:rsidP="00945F8F">
      <w:pPr>
        <w:rPr>
          <w:rFonts w:ascii="Calibri" w:eastAsia="Calibri" w:hAnsi="Calibri" w:cs="Calibri"/>
          <w:sz w:val="22"/>
          <w:szCs w:val="22"/>
        </w:rPr>
        <w:sectPr w:rsidR="00945F8F" w:rsidSect="00D47C27">
          <w:headerReference w:type="default" r:id="rId7"/>
          <w:headerReference w:type="first" r:id="rId8"/>
          <w:pgSz w:w="12240" w:h="15840"/>
          <w:pgMar w:top="860" w:right="0" w:bottom="280" w:left="1320" w:header="576" w:footer="0" w:gutter="0"/>
          <w:pgNumType w:start="1"/>
          <w:cols w:space="720"/>
          <w:docGrid w:linePitch="272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 xml:space="preserve">   View crime locations on ma</w:t>
      </w:r>
      <w:r w:rsidR="00D47C27">
        <w:rPr>
          <w:rFonts w:ascii="Calibri" w:eastAsia="Calibri" w:hAnsi="Calibri" w:cs="Calibri"/>
          <w:spacing w:val="1"/>
          <w:sz w:val="22"/>
          <w:szCs w:val="22"/>
        </w:rPr>
        <w:t>p</w:t>
      </w:r>
    </w:p>
    <w:p w:rsidR="00233DBA" w:rsidRDefault="00233DBA">
      <w:pPr>
        <w:spacing w:before="8" w:line="180" w:lineRule="exact"/>
        <w:rPr>
          <w:sz w:val="18"/>
          <w:szCs w:val="18"/>
        </w:rPr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A02D03" w:rsidRDefault="00A02D03" w:rsidP="00A20591">
      <w:pPr>
        <w:spacing w:line="580" w:lineRule="exact"/>
        <w:ind w:left="180"/>
        <w:rPr>
          <w:rFonts w:ascii="Cambria" w:eastAsia="Cambria" w:hAnsi="Cambria" w:cs="Cambria"/>
          <w:color w:val="16365D"/>
          <w:spacing w:val="4"/>
          <w:sz w:val="52"/>
          <w:szCs w:val="52"/>
        </w:rPr>
      </w:pPr>
    </w:p>
    <w:p w:rsidR="00233DBA" w:rsidRDefault="00643C7F" w:rsidP="00277F63">
      <w:pPr>
        <w:spacing w:line="580" w:lineRule="exact"/>
        <w:rPr>
          <w:rFonts w:ascii="Cambria" w:eastAsia="Cambria" w:hAnsi="Cambria" w:cs="Cambria"/>
          <w:sz w:val="52"/>
          <w:szCs w:val="52"/>
        </w:rPr>
      </w:pPr>
      <w:r>
        <w:pict>
          <v:group id="_x0000_s1715" style="position:absolute;margin-left:70.55pt;margin-top:34.45pt;width:470.9pt;height:0;z-index:-2652;mso-position-horizontal-relative:page" coordorigin="1411,689" coordsize="9418,0">
            <v:shape id="_x0000_s1716" style="position:absolute;left:1411;top:689;width:9418;height:0" coordorigin="1411,689" coordsize="9418,0" path="m1411,689r9418,e" filled="f" strokecolor="#4f81bc" strokeweight="1.06pt">
              <v:path arrowok="t"/>
            </v:shape>
            <w10:wrap anchorx="page"/>
          </v:group>
        </w:pict>
      </w:r>
      <w:r w:rsidR="00A20591">
        <w:rPr>
          <w:rFonts w:ascii="Cambria" w:eastAsia="Cambria" w:hAnsi="Cambria" w:cs="Cambria"/>
          <w:color w:val="16365D"/>
          <w:spacing w:val="4"/>
          <w:sz w:val="52"/>
          <w:szCs w:val="52"/>
        </w:rPr>
        <w:t xml:space="preserve">        </w:t>
      </w:r>
      <w:r w:rsidR="008A3EC4">
        <w:rPr>
          <w:rFonts w:ascii="Cambria" w:eastAsia="Cambria" w:hAnsi="Cambria" w:cs="Cambria"/>
          <w:color w:val="16365D"/>
          <w:spacing w:val="4"/>
          <w:sz w:val="52"/>
          <w:szCs w:val="52"/>
        </w:rPr>
        <w:t>Crime Rate Data Analysis</w:t>
      </w:r>
    </w:p>
    <w:p w:rsidR="00233DBA" w:rsidRDefault="00233DBA" w:rsidP="00A20591">
      <w:pPr>
        <w:tabs>
          <w:tab w:val="left" w:pos="1125"/>
        </w:tabs>
        <w:spacing w:line="200" w:lineRule="exact"/>
        <w:ind w:left="720"/>
      </w:pPr>
    </w:p>
    <w:p w:rsidR="00233DBA" w:rsidRDefault="00233DBA">
      <w:pPr>
        <w:spacing w:line="200" w:lineRule="exact"/>
      </w:pPr>
    </w:p>
    <w:p w:rsidR="00A02D03" w:rsidRDefault="00A02D03">
      <w:pPr>
        <w:spacing w:line="260" w:lineRule="exact"/>
        <w:ind w:left="180"/>
        <w:rPr>
          <w:rFonts w:ascii="Cambria" w:eastAsia="Cambria" w:hAnsi="Cambria" w:cs="Cambria"/>
          <w:i/>
          <w:color w:val="4F81BC"/>
          <w:position w:val="-1"/>
          <w:sz w:val="24"/>
          <w:szCs w:val="24"/>
        </w:rPr>
      </w:pPr>
    </w:p>
    <w:p w:rsidR="00233DBA" w:rsidRDefault="008A3EC4" w:rsidP="00A02D03">
      <w:pPr>
        <w:spacing w:line="360" w:lineRule="auto"/>
        <w:ind w:left="18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i/>
          <w:color w:val="4F81BC"/>
          <w:position w:val="-1"/>
          <w:sz w:val="24"/>
          <w:szCs w:val="24"/>
        </w:rPr>
        <w:t>Overview</w:t>
      </w:r>
    </w:p>
    <w:p w:rsidR="00233DBA" w:rsidRDefault="00233DBA" w:rsidP="00A02D03">
      <w:pPr>
        <w:spacing w:before="18" w:line="360" w:lineRule="auto"/>
      </w:pPr>
    </w:p>
    <w:p w:rsidR="00233DBA" w:rsidRDefault="005E4F30" w:rsidP="00A02D03">
      <w:pPr>
        <w:spacing w:before="29" w:line="360" w:lineRule="auto"/>
        <w:ind w:left="180" w:right="15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="008A3EC4">
        <w:rPr>
          <w:rFonts w:ascii="Arial" w:eastAsia="Arial" w:hAnsi="Arial" w:cs="Arial"/>
          <w:spacing w:val="1"/>
          <w:sz w:val="24"/>
          <w:szCs w:val="24"/>
        </w:rPr>
        <w:t>tutorial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="008A3EC4">
        <w:rPr>
          <w:rFonts w:ascii="Arial" w:eastAsia="Arial" w:hAnsi="Arial" w:cs="Arial"/>
          <w:spacing w:val="1"/>
          <w:sz w:val="24"/>
          <w:szCs w:val="24"/>
        </w:rPr>
        <w:t xml:space="preserve">we will analyze the crime dataset using </w:t>
      </w:r>
      <w:r w:rsidR="005F571D">
        <w:rPr>
          <w:rFonts w:ascii="Arial" w:eastAsia="Arial" w:hAnsi="Arial" w:cs="Arial"/>
          <w:spacing w:val="1"/>
          <w:sz w:val="24"/>
          <w:szCs w:val="24"/>
        </w:rPr>
        <w:t xml:space="preserve">different types of </w:t>
      </w:r>
      <w:r w:rsidR="00C01361">
        <w:rPr>
          <w:rFonts w:ascii="Arial" w:eastAsia="Arial" w:hAnsi="Arial" w:cs="Arial"/>
          <w:spacing w:val="1"/>
          <w:sz w:val="24"/>
          <w:szCs w:val="24"/>
        </w:rPr>
        <w:t>Hive</w:t>
      </w:r>
      <w:r w:rsidR="005F571D">
        <w:rPr>
          <w:rFonts w:ascii="Arial" w:eastAsia="Arial" w:hAnsi="Arial" w:cs="Arial"/>
          <w:spacing w:val="1"/>
          <w:sz w:val="24"/>
          <w:szCs w:val="24"/>
        </w:rPr>
        <w:t xml:space="preserve"> and import the output into </w:t>
      </w:r>
      <w:proofErr w:type="gramStart"/>
      <w:r w:rsidR="005F571D">
        <w:rPr>
          <w:rFonts w:ascii="Arial" w:eastAsia="Arial" w:hAnsi="Arial" w:cs="Arial"/>
          <w:spacing w:val="1"/>
          <w:sz w:val="24"/>
          <w:szCs w:val="24"/>
        </w:rPr>
        <w:t>the excel</w:t>
      </w:r>
      <w:proofErr w:type="gramEnd"/>
      <w:r w:rsidR="005F571D">
        <w:rPr>
          <w:rFonts w:ascii="Arial" w:eastAsia="Arial" w:hAnsi="Arial" w:cs="Arial"/>
          <w:spacing w:val="1"/>
          <w:sz w:val="24"/>
          <w:szCs w:val="24"/>
        </w:rPr>
        <w:t xml:space="preserve"> for displaying it in graphical view. Since we have latitude and longitude values of locations, we even use map functionality in excel to display the crime locations in map. </w:t>
      </w:r>
      <w:r w:rsidR="005F571D">
        <w:rPr>
          <w:rFonts w:ascii="Arial" w:eastAsia="Arial" w:hAnsi="Arial" w:cs="Arial"/>
          <w:spacing w:val="-2"/>
          <w:sz w:val="24"/>
          <w:szCs w:val="24"/>
        </w:rPr>
        <w:t>Through this we can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pacing w:val="1"/>
          <w:sz w:val="24"/>
          <w:szCs w:val="24"/>
        </w:rPr>
        <w:t>ea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app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y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="005F571D">
        <w:rPr>
          <w:rFonts w:ascii="Arial" w:eastAsia="Arial" w:hAnsi="Arial" w:cs="Arial"/>
          <w:spacing w:val="-1"/>
          <w:sz w:val="24"/>
          <w:szCs w:val="24"/>
        </w:rPr>
        <w:t xml:space="preserve">Hive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ts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yz</w:t>
      </w:r>
      <w:r w:rsidR="005F571D"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="005F571D">
        <w:rPr>
          <w:rFonts w:ascii="Arial" w:eastAsia="Arial" w:hAnsi="Arial" w:cs="Arial"/>
          <w:sz w:val="24"/>
          <w:szCs w:val="24"/>
        </w:rPr>
        <w:t>crime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="007024CD">
        <w:rPr>
          <w:rFonts w:ascii="Arial" w:eastAsia="Arial" w:hAnsi="Arial" w:cs="Arial"/>
          <w:spacing w:val="-1"/>
          <w:sz w:val="24"/>
          <w:szCs w:val="24"/>
        </w:rPr>
        <w:t>of Los Angeles occurred in the year 2014.</w:t>
      </w:r>
    </w:p>
    <w:p w:rsidR="00233DBA" w:rsidRDefault="00233DBA" w:rsidP="00A02D03">
      <w:pPr>
        <w:spacing w:before="3" w:line="360" w:lineRule="auto"/>
      </w:pPr>
    </w:p>
    <w:p w:rsidR="00233DBA" w:rsidRPr="00A20591" w:rsidRDefault="005E4F30" w:rsidP="00A02D03">
      <w:pPr>
        <w:spacing w:line="360" w:lineRule="auto"/>
        <w:ind w:left="180" w:right="148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="007024CD">
        <w:rPr>
          <w:rFonts w:ascii="Arial" w:eastAsia="Arial" w:hAnsi="Arial" w:cs="Arial"/>
          <w:sz w:val="24"/>
          <w:szCs w:val="24"/>
        </w:rPr>
        <w:t>crime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ud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 w:rsidR="007024CD">
        <w:rPr>
          <w:rFonts w:ascii="Arial" w:eastAsia="Arial" w:hAnsi="Arial" w:cs="Arial"/>
          <w:spacing w:val="1"/>
          <w:sz w:val="24"/>
          <w:szCs w:val="24"/>
        </w:rPr>
        <w:t xml:space="preserve"> crime occurred date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="007024CD">
        <w:rPr>
          <w:rFonts w:ascii="Arial" w:eastAsia="Arial" w:hAnsi="Arial" w:cs="Arial"/>
          <w:spacing w:val="1"/>
          <w:sz w:val="24"/>
          <w:szCs w:val="24"/>
        </w:rPr>
        <w:t>crime reported date, place, crime type, latitude and longitude of location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tc. </w:t>
      </w:r>
      <w:r w:rsidR="007024CD">
        <w:rPr>
          <w:rFonts w:ascii="Arial" w:eastAsia="Arial" w:hAnsi="Arial" w:cs="Arial"/>
          <w:sz w:val="24"/>
          <w:szCs w:val="24"/>
        </w:rPr>
        <w:t xml:space="preserve">Using these data, we finds out number of crimes occurred per month, number of crime types and occurrence, </w:t>
      </w:r>
      <w:r w:rsidR="00A20591">
        <w:rPr>
          <w:rFonts w:ascii="Arial" w:eastAsia="Arial" w:hAnsi="Arial" w:cs="Arial"/>
          <w:sz w:val="24"/>
          <w:szCs w:val="24"/>
        </w:rPr>
        <w:t xml:space="preserve">crimes occurred at specific time intervals, crimes happened near CSULA, etc. </w:t>
      </w:r>
    </w:p>
    <w:p w:rsidR="00233DBA" w:rsidRDefault="00233DBA" w:rsidP="00A02D03">
      <w:pPr>
        <w:spacing w:before="1" w:line="360" w:lineRule="auto"/>
      </w:pPr>
    </w:p>
    <w:p w:rsidR="00233DBA" w:rsidRDefault="00CE2014" w:rsidP="00A02D03">
      <w:pPr>
        <w:spacing w:line="360" w:lineRule="auto"/>
      </w:pPr>
      <w:r>
        <w:t xml:space="preserve">     </w:t>
      </w:r>
    </w:p>
    <w:p w:rsidR="00A02D03" w:rsidRDefault="00A02D03" w:rsidP="00A02D03">
      <w:pPr>
        <w:spacing w:line="360" w:lineRule="auto"/>
      </w:pPr>
    </w:p>
    <w:p w:rsidR="00A02D03" w:rsidRDefault="00A02D03" w:rsidP="00A02D03">
      <w:pPr>
        <w:spacing w:line="360" w:lineRule="auto"/>
      </w:pPr>
    </w:p>
    <w:p w:rsidR="00A02D03" w:rsidRDefault="00A02D03" w:rsidP="00A02D03">
      <w:pPr>
        <w:spacing w:line="360" w:lineRule="auto"/>
      </w:pPr>
    </w:p>
    <w:p w:rsidR="00CE2014" w:rsidRDefault="00CE2014" w:rsidP="00A02D03">
      <w:pPr>
        <w:spacing w:line="360" w:lineRule="auto"/>
        <w:rPr>
          <w:rFonts w:asciiTheme="majorHAnsi" w:hAnsiTheme="majorHAnsi"/>
          <w:b/>
          <w:color w:val="4F81BD" w:themeColor="accent1"/>
          <w:sz w:val="24"/>
          <w:szCs w:val="24"/>
        </w:rPr>
      </w:pPr>
      <w:r>
        <w:t xml:space="preserve">    </w:t>
      </w:r>
      <w:r w:rsidRPr="00CE2014">
        <w:rPr>
          <w:rFonts w:asciiTheme="majorHAnsi" w:hAnsiTheme="majorHAnsi"/>
          <w:b/>
          <w:color w:val="4F81BD" w:themeColor="accent1"/>
          <w:sz w:val="24"/>
          <w:szCs w:val="24"/>
        </w:rPr>
        <w:t>Prerequisites</w:t>
      </w:r>
    </w:p>
    <w:p w:rsidR="00CE2014" w:rsidRDefault="00CE2014" w:rsidP="00A02D03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Microsoft Azure</w:t>
      </w:r>
    </w:p>
    <w:p w:rsidR="00CE2014" w:rsidRDefault="00CE2014" w:rsidP="00A02D03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Microsoft Excel</w:t>
      </w:r>
    </w:p>
    <w:p w:rsidR="00CE2014" w:rsidRDefault="00E43238" w:rsidP="00A02D03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Hive editor</w:t>
      </w:r>
    </w:p>
    <w:p w:rsidR="00E43238" w:rsidRDefault="00E43238" w:rsidP="00A02D03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Odbc</w:t>
      </w:r>
      <w:proofErr w:type="spellEnd"/>
      <w:r>
        <w:rPr>
          <w:rFonts w:ascii="Arial" w:hAnsi="Arial" w:cs="Arial"/>
          <w:sz w:val="24"/>
          <w:szCs w:val="24"/>
        </w:rPr>
        <w:t xml:space="preserve"> Driver</w:t>
      </w:r>
    </w:p>
    <w:p w:rsidR="00E43238" w:rsidRDefault="00E43238" w:rsidP="00A02D03">
      <w:pPr>
        <w:pStyle w:val="ListParagraph"/>
        <w:spacing w:line="360" w:lineRule="auto"/>
        <w:ind w:left="915"/>
        <w:rPr>
          <w:rFonts w:ascii="Arial" w:hAnsi="Arial" w:cs="Arial"/>
          <w:sz w:val="24"/>
          <w:szCs w:val="24"/>
        </w:rPr>
      </w:pPr>
    </w:p>
    <w:p w:rsidR="00A02D03" w:rsidRPr="00CE2014" w:rsidRDefault="00A02D03" w:rsidP="00A02D03">
      <w:pPr>
        <w:pStyle w:val="ListParagraph"/>
        <w:spacing w:line="360" w:lineRule="auto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</w:p>
    <w:p w:rsidR="00CE2014" w:rsidRPr="00CE2014" w:rsidRDefault="00CE2014" w:rsidP="00CE2014">
      <w:pPr>
        <w:ind w:left="195"/>
        <w:rPr>
          <w:rFonts w:ascii="Arial" w:hAnsi="Arial" w:cs="Arial"/>
          <w:sz w:val="24"/>
          <w:szCs w:val="24"/>
        </w:rPr>
      </w:pPr>
    </w:p>
    <w:p w:rsidR="00CE2014" w:rsidRPr="00CE2014" w:rsidRDefault="00CE2014">
      <w:pPr>
        <w:spacing w:line="200" w:lineRule="exact"/>
        <w:rPr>
          <w:rFonts w:asciiTheme="majorHAnsi" w:hAnsiTheme="majorHAnsi"/>
          <w:b/>
          <w:color w:val="4F81BD" w:themeColor="accent1"/>
          <w:sz w:val="24"/>
          <w:szCs w:val="24"/>
        </w:rPr>
      </w:pPr>
    </w:p>
    <w:p w:rsidR="00233DBA" w:rsidRPr="00CE2014" w:rsidRDefault="00CE2014">
      <w:pPr>
        <w:spacing w:line="200" w:lineRule="exact"/>
        <w:rPr>
          <w:rFonts w:asciiTheme="majorHAnsi" w:hAnsiTheme="majorHAnsi"/>
        </w:rPr>
      </w:pPr>
      <w:r>
        <w:t xml:space="preserve">    </w:t>
      </w:r>
    </w:p>
    <w:p w:rsidR="00A20591" w:rsidRDefault="00A20591">
      <w:pPr>
        <w:spacing w:line="200" w:lineRule="exact"/>
      </w:pPr>
    </w:p>
    <w:p w:rsidR="00A20591" w:rsidRDefault="00A20591">
      <w:pPr>
        <w:spacing w:line="200" w:lineRule="exact"/>
      </w:pPr>
    </w:p>
    <w:p w:rsidR="00A20591" w:rsidRDefault="00A20591">
      <w:pPr>
        <w:spacing w:line="200" w:lineRule="exact"/>
      </w:pPr>
    </w:p>
    <w:p w:rsidR="00A20591" w:rsidRDefault="00A20591">
      <w:pPr>
        <w:spacing w:line="200" w:lineRule="exact"/>
      </w:pPr>
    </w:p>
    <w:p w:rsidR="00A20591" w:rsidRDefault="00A20591">
      <w:pPr>
        <w:spacing w:line="200" w:lineRule="exact"/>
      </w:pPr>
    </w:p>
    <w:p w:rsidR="00A20591" w:rsidRDefault="00A20591">
      <w:pPr>
        <w:spacing w:line="200" w:lineRule="exact"/>
      </w:pPr>
    </w:p>
    <w:p w:rsidR="00A20591" w:rsidRDefault="00A20591">
      <w:pPr>
        <w:spacing w:line="200" w:lineRule="exact"/>
      </w:pPr>
    </w:p>
    <w:p w:rsidR="00A20591" w:rsidRDefault="00A20591">
      <w:pPr>
        <w:spacing w:line="200" w:lineRule="exact"/>
      </w:pPr>
    </w:p>
    <w:p w:rsidR="00A20591" w:rsidRDefault="00A20591">
      <w:pPr>
        <w:spacing w:line="200" w:lineRule="exact"/>
      </w:pPr>
    </w:p>
    <w:p w:rsidR="00A20591" w:rsidRDefault="00A20591">
      <w:pPr>
        <w:spacing w:line="200" w:lineRule="exact"/>
      </w:pPr>
    </w:p>
    <w:p w:rsidR="00A20591" w:rsidRDefault="00A20591">
      <w:pPr>
        <w:spacing w:line="200" w:lineRule="exact"/>
      </w:pPr>
    </w:p>
    <w:p w:rsidR="00A20591" w:rsidRDefault="00A20591">
      <w:pPr>
        <w:spacing w:line="200" w:lineRule="exact"/>
      </w:pPr>
    </w:p>
    <w:p w:rsidR="00277F63" w:rsidRDefault="00277F63">
      <w:pPr>
        <w:spacing w:line="200" w:lineRule="exact"/>
      </w:pPr>
    </w:p>
    <w:p w:rsidR="00277F63" w:rsidRDefault="00277F63">
      <w:pPr>
        <w:spacing w:line="200" w:lineRule="exact"/>
      </w:pPr>
      <w:r>
        <w:t xml:space="preserve">    </w:t>
      </w:r>
    </w:p>
    <w:p w:rsidR="00277F63" w:rsidRDefault="00277F63">
      <w:pPr>
        <w:spacing w:line="200" w:lineRule="exact"/>
      </w:pPr>
    </w:p>
    <w:p w:rsidR="00277F63" w:rsidRDefault="00277F63">
      <w:pPr>
        <w:spacing w:line="200" w:lineRule="exact"/>
      </w:pPr>
    </w:p>
    <w:p w:rsidR="00277F63" w:rsidRDefault="00277F63">
      <w:pPr>
        <w:spacing w:line="200" w:lineRule="exact"/>
      </w:pPr>
    </w:p>
    <w:p w:rsidR="00277F63" w:rsidRDefault="00277F63">
      <w:pPr>
        <w:spacing w:line="200" w:lineRule="exact"/>
      </w:pPr>
    </w:p>
    <w:p w:rsidR="00277F63" w:rsidRPr="000F40CD" w:rsidRDefault="00277F63" w:rsidP="000F40CD">
      <w:pPr>
        <w:pBdr>
          <w:bottom w:val="single" w:sz="4" w:space="1" w:color="auto"/>
        </w:pBdr>
        <w:spacing w:line="360" w:lineRule="auto"/>
        <w:rPr>
          <w:color w:val="1F497D" w:themeColor="text2"/>
        </w:rPr>
      </w:pPr>
      <w:r>
        <w:t xml:space="preserve">     </w:t>
      </w:r>
      <w:r w:rsidR="000F40CD">
        <w:rPr>
          <w:rFonts w:ascii="Cambria" w:eastAsia="Cambria" w:hAnsi="Cambria" w:cs="Cambria"/>
          <w:color w:val="16365D"/>
          <w:spacing w:val="4"/>
          <w:sz w:val="52"/>
          <w:szCs w:val="52"/>
        </w:rPr>
        <w:t>Create cluster</w:t>
      </w:r>
    </w:p>
    <w:p w:rsidR="00277F63" w:rsidRDefault="00277F63" w:rsidP="000F40CD">
      <w:pPr>
        <w:tabs>
          <w:tab w:val="left" w:pos="225"/>
          <w:tab w:val="left" w:pos="5085"/>
        </w:tabs>
      </w:pPr>
      <w:r>
        <w:tab/>
      </w:r>
      <w:r w:rsidR="000F40CD">
        <w:tab/>
      </w:r>
    </w:p>
    <w:p w:rsidR="000F40CD" w:rsidRDefault="000F40CD" w:rsidP="000F40CD">
      <w:pPr>
        <w:tabs>
          <w:tab w:val="left" w:pos="225"/>
          <w:tab w:val="left" w:pos="5085"/>
        </w:tabs>
      </w:pPr>
    </w:p>
    <w:p w:rsidR="000F40CD" w:rsidRDefault="000F40CD" w:rsidP="000F40CD">
      <w:pPr>
        <w:tabs>
          <w:tab w:val="left" w:pos="225"/>
          <w:tab w:val="left" w:pos="5085"/>
        </w:tabs>
      </w:pPr>
    </w:p>
    <w:p w:rsidR="000F40CD" w:rsidRDefault="000F40CD" w:rsidP="000F40CD">
      <w:pPr>
        <w:tabs>
          <w:tab w:val="left" w:pos="225"/>
          <w:tab w:val="left" w:pos="5085"/>
        </w:tabs>
      </w:pPr>
    </w:p>
    <w:p w:rsidR="000F40CD" w:rsidRDefault="000F40CD" w:rsidP="000F40CD">
      <w:pPr>
        <w:tabs>
          <w:tab w:val="left" w:pos="225"/>
          <w:tab w:val="left" w:pos="5085"/>
        </w:tabs>
      </w:pPr>
    </w:p>
    <w:p w:rsidR="000F40CD" w:rsidRPr="000F40CD" w:rsidRDefault="000F40CD" w:rsidP="000F40CD">
      <w:pPr>
        <w:pStyle w:val="ListParagraph"/>
        <w:numPr>
          <w:ilvl w:val="0"/>
          <w:numId w:val="3"/>
        </w:num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  <w:r w:rsidRPr="000F40CD">
        <w:rPr>
          <w:rFonts w:ascii="Arial" w:hAnsi="Arial" w:cs="Arial"/>
          <w:sz w:val="24"/>
          <w:szCs w:val="24"/>
        </w:rPr>
        <w:t>Open new Azure Portal, click on new and under Data + Analytics select HDInsight.</w:t>
      </w:r>
    </w:p>
    <w:p w:rsidR="000F40CD" w:rsidRDefault="000F40CD" w:rsidP="000F40CD">
      <w:pPr>
        <w:tabs>
          <w:tab w:val="left" w:pos="225"/>
          <w:tab w:val="left" w:pos="5085"/>
        </w:tabs>
      </w:pPr>
    </w:p>
    <w:p w:rsidR="000F40CD" w:rsidRDefault="000F40CD" w:rsidP="000F40CD">
      <w:pPr>
        <w:tabs>
          <w:tab w:val="left" w:pos="225"/>
          <w:tab w:val="left" w:pos="5085"/>
        </w:tabs>
      </w:pPr>
      <w:r>
        <w:t xml:space="preserve">     </w:t>
      </w:r>
      <w:r>
        <w:rPr>
          <w:noProof/>
        </w:rPr>
        <w:drawing>
          <wp:inline distT="0" distB="0" distL="0" distR="0" wp14:anchorId="58837851" wp14:editId="46ABB137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0CD" w:rsidRDefault="000F40CD" w:rsidP="000F40CD">
      <w:pPr>
        <w:tabs>
          <w:tab w:val="left" w:pos="225"/>
          <w:tab w:val="left" w:pos="5085"/>
        </w:tabs>
      </w:pPr>
    </w:p>
    <w:p w:rsidR="000F40CD" w:rsidRPr="000F40CD" w:rsidRDefault="000F40CD" w:rsidP="000F40CD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0F40CD" w:rsidRPr="000F40CD" w:rsidRDefault="000F40CD" w:rsidP="000F40CD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091643" w:rsidRPr="00091643" w:rsidRDefault="000F40CD" w:rsidP="00091643">
      <w:pPr>
        <w:pStyle w:val="ListParagraph"/>
        <w:numPr>
          <w:ilvl w:val="0"/>
          <w:numId w:val="3"/>
        </w:num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  <w:r w:rsidRPr="00091643">
        <w:rPr>
          <w:rFonts w:ascii="Arial" w:hAnsi="Arial" w:cs="Arial"/>
          <w:sz w:val="24"/>
          <w:szCs w:val="24"/>
        </w:rPr>
        <w:t xml:space="preserve">Give Cluster name, type, OS, Credentials and Node </w:t>
      </w:r>
      <w:r w:rsidR="00091643" w:rsidRPr="00091643">
        <w:rPr>
          <w:rFonts w:ascii="Arial" w:hAnsi="Arial" w:cs="Arial"/>
          <w:sz w:val="24"/>
          <w:szCs w:val="24"/>
        </w:rPr>
        <w:t>details</w:t>
      </w:r>
      <w:r w:rsidR="00091643">
        <w:rPr>
          <w:rFonts w:ascii="Arial" w:hAnsi="Arial" w:cs="Arial"/>
          <w:sz w:val="24"/>
          <w:szCs w:val="24"/>
        </w:rPr>
        <w:t xml:space="preserve"> and click create.</w:t>
      </w: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BDE64C" wp14:editId="3438E8AC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43" w:rsidRDefault="00091643" w:rsidP="00091643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28CA5D1" wp14:editId="28C216B3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D78B02" wp14:editId="41FC81D3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Pr="000F40CD" w:rsidRDefault="00091643" w:rsidP="00091643">
      <w:pPr>
        <w:pBdr>
          <w:bottom w:val="single" w:sz="4" w:space="1" w:color="auto"/>
        </w:pBdr>
        <w:spacing w:line="360" w:lineRule="auto"/>
        <w:rPr>
          <w:color w:val="1F497D" w:themeColor="text2"/>
        </w:rPr>
      </w:pPr>
      <w:r>
        <w:rPr>
          <w:rFonts w:ascii="Cambria" w:eastAsia="Cambria" w:hAnsi="Cambria" w:cs="Cambria"/>
          <w:color w:val="16365D"/>
          <w:spacing w:val="4"/>
          <w:sz w:val="52"/>
          <w:szCs w:val="52"/>
        </w:rPr>
        <w:t>Create table and load data</w:t>
      </w: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pStyle w:val="ListParagraph"/>
        <w:numPr>
          <w:ilvl w:val="0"/>
          <w:numId w:val="5"/>
        </w:num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  <w:r w:rsidRPr="00091643">
        <w:rPr>
          <w:rFonts w:ascii="Arial" w:hAnsi="Arial" w:cs="Arial"/>
          <w:sz w:val="24"/>
          <w:szCs w:val="24"/>
        </w:rPr>
        <w:t>After creation of cluster, click on the cluster at the dashboard. Under the quick links, click on the cluster dashboard and the HD Insight cluster dashboard appears, click on that.</w:t>
      </w: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5F80B92" wp14:editId="27E0D59A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091643" w:rsidRPr="00091643" w:rsidRDefault="00091643" w:rsidP="00091643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spellStart"/>
      <w:r w:rsidRPr="00091643">
        <w:rPr>
          <w:rFonts w:ascii="Arial" w:hAnsi="Arial" w:cs="Arial"/>
          <w:sz w:val="24"/>
          <w:szCs w:val="24"/>
        </w:rPr>
        <w:t>Goto</w:t>
      </w:r>
      <w:proofErr w:type="spellEnd"/>
      <w:r w:rsidRPr="00091643">
        <w:rPr>
          <w:rFonts w:ascii="Arial" w:hAnsi="Arial" w:cs="Arial"/>
          <w:sz w:val="24"/>
          <w:szCs w:val="24"/>
        </w:rPr>
        <w:t xml:space="preserve"> hive editor and </w:t>
      </w:r>
      <w:proofErr w:type="gramStart"/>
      <w:r w:rsidRPr="00091643">
        <w:rPr>
          <w:rFonts w:ascii="Arial" w:hAnsi="Arial" w:cs="Arial"/>
          <w:sz w:val="24"/>
          <w:szCs w:val="24"/>
        </w:rPr>
        <w:t>Submit</w:t>
      </w:r>
      <w:proofErr w:type="gramEnd"/>
      <w:r w:rsidRPr="00091643">
        <w:rPr>
          <w:rFonts w:ascii="Arial" w:hAnsi="Arial" w:cs="Arial"/>
          <w:sz w:val="24"/>
          <w:szCs w:val="24"/>
        </w:rPr>
        <w:t xml:space="preserve"> the following query to create </w:t>
      </w:r>
      <w:proofErr w:type="spellStart"/>
      <w:r w:rsidRPr="00091643">
        <w:rPr>
          <w:rFonts w:ascii="Arial" w:hAnsi="Arial" w:cs="Arial"/>
          <w:sz w:val="24"/>
          <w:szCs w:val="24"/>
        </w:rPr>
        <w:t>crimedata</w:t>
      </w:r>
      <w:proofErr w:type="spellEnd"/>
      <w:r w:rsidRPr="00091643">
        <w:rPr>
          <w:rFonts w:ascii="Arial" w:hAnsi="Arial" w:cs="Arial"/>
          <w:sz w:val="24"/>
          <w:szCs w:val="24"/>
        </w:rPr>
        <w:t xml:space="preserve"> table.</w:t>
      </w:r>
    </w:p>
    <w:p w:rsidR="007C7D19" w:rsidRDefault="007C7D19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</w:p>
    <w:p w:rsidR="00091643" w:rsidRPr="00091643" w:rsidRDefault="00091643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  <w:r w:rsidRPr="00091643">
        <w:rPr>
          <w:rFonts w:ascii="Arial" w:hAnsi="Arial" w:cs="Arial"/>
          <w:sz w:val="24"/>
          <w:szCs w:val="24"/>
        </w:rPr>
        <w:t>CREATE TABLE if not exists LAPD_CRIME_DATA</w:t>
      </w:r>
    </w:p>
    <w:p w:rsidR="00091643" w:rsidRPr="00091643" w:rsidRDefault="00091643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  <w:r w:rsidRPr="00091643">
        <w:rPr>
          <w:rFonts w:ascii="Arial" w:hAnsi="Arial" w:cs="Arial"/>
          <w:sz w:val="24"/>
          <w:szCs w:val="24"/>
        </w:rPr>
        <w:t xml:space="preserve">( </w:t>
      </w:r>
      <w:proofErr w:type="spellStart"/>
      <w:r w:rsidRPr="00091643">
        <w:rPr>
          <w:rFonts w:ascii="Arial" w:hAnsi="Arial" w:cs="Arial"/>
          <w:sz w:val="24"/>
          <w:szCs w:val="24"/>
        </w:rPr>
        <w:t>date_rpt</w:t>
      </w:r>
      <w:proofErr w:type="spellEnd"/>
      <w:r w:rsidRPr="000916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1643">
        <w:rPr>
          <w:rFonts w:ascii="Arial" w:hAnsi="Arial" w:cs="Arial"/>
          <w:sz w:val="24"/>
          <w:szCs w:val="24"/>
        </w:rPr>
        <w:t>String,dr_no</w:t>
      </w:r>
      <w:proofErr w:type="spellEnd"/>
      <w:r w:rsidRPr="000916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1643">
        <w:rPr>
          <w:rFonts w:ascii="Arial" w:hAnsi="Arial" w:cs="Arial"/>
          <w:sz w:val="24"/>
          <w:szCs w:val="24"/>
        </w:rPr>
        <w:t>int,date_occ</w:t>
      </w:r>
      <w:proofErr w:type="spellEnd"/>
      <w:r w:rsidRPr="000916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1643">
        <w:rPr>
          <w:rFonts w:ascii="Arial" w:hAnsi="Arial" w:cs="Arial"/>
          <w:sz w:val="24"/>
          <w:szCs w:val="24"/>
        </w:rPr>
        <w:t>String,time_occ</w:t>
      </w:r>
      <w:proofErr w:type="spellEnd"/>
      <w:r w:rsidRPr="000916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1643">
        <w:rPr>
          <w:rFonts w:ascii="Arial" w:hAnsi="Arial" w:cs="Arial"/>
          <w:sz w:val="24"/>
          <w:szCs w:val="24"/>
        </w:rPr>
        <w:t>String,area</w:t>
      </w:r>
      <w:proofErr w:type="spellEnd"/>
      <w:r w:rsidRPr="000916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1643">
        <w:rPr>
          <w:rFonts w:ascii="Arial" w:hAnsi="Arial" w:cs="Arial"/>
          <w:sz w:val="24"/>
          <w:szCs w:val="24"/>
        </w:rPr>
        <w:t>int,area_name</w:t>
      </w:r>
      <w:proofErr w:type="spellEnd"/>
      <w:r w:rsidRPr="000916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1643">
        <w:rPr>
          <w:rFonts w:ascii="Arial" w:hAnsi="Arial" w:cs="Arial"/>
          <w:sz w:val="24"/>
          <w:szCs w:val="24"/>
        </w:rPr>
        <w:t>String,rd</w:t>
      </w:r>
      <w:proofErr w:type="spellEnd"/>
      <w:r w:rsidRPr="000916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1643">
        <w:rPr>
          <w:rFonts w:ascii="Arial" w:hAnsi="Arial" w:cs="Arial"/>
          <w:sz w:val="24"/>
          <w:szCs w:val="24"/>
        </w:rPr>
        <w:t>int,crm_cd</w:t>
      </w:r>
      <w:proofErr w:type="spellEnd"/>
      <w:r w:rsidRPr="000916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1643">
        <w:rPr>
          <w:rFonts w:ascii="Arial" w:hAnsi="Arial" w:cs="Arial"/>
          <w:sz w:val="24"/>
          <w:szCs w:val="24"/>
        </w:rPr>
        <w:t>int</w:t>
      </w:r>
      <w:proofErr w:type="spellEnd"/>
      <w:r w:rsidRPr="00091643">
        <w:rPr>
          <w:rFonts w:ascii="Arial" w:hAnsi="Arial" w:cs="Arial"/>
          <w:sz w:val="24"/>
          <w:szCs w:val="24"/>
        </w:rPr>
        <w:t>,</w:t>
      </w:r>
    </w:p>
    <w:p w:rsidR="00091643" w:rsidRPr="00091643" w:rsidRDefault="00091643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091643">
        <w:rPr>
          <w:rFonts w:ascii="Arial" w:hAnsi="Arial" w:cs="Arial"/>
          <w:sz w:val="24"/>
          <w:szCs w:val="24"/>
        </w:rPr>
        <w:t>crm_cd_desc</w:t>
      </w:r>
      <w:proofErr w:type="spellEnd"/>
      <w:proofErr w:type="gramEnd"/>
      <w:r w:rsidRPr="000916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1643">
        <w:rPr>
          <w:rFonts w:ascii="Arial" w:hAnsi="Arial" w:cs="Arial"/>
          <w:sz w:val="24"/>
          <w:szCs w:val="24"/>
        </w:rPr>
        <w:t>String,status</w:t>
      </w:r>
      <w:proofErr w:type="spellEnd"/>
      <w:r w:rsidRPr="000916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1643">
        <w:rPr>
          <w:rFonts w:ascii="Arial" w:hAnsi="Arial" w:cs="Arial"/>
          <w:sz w:val="24"/>
          <w:szCs w:val="24"/>
        </w:rPr>
        <w:t>String,status_desc</w:t>
      </w:r>
      <w:proofErr w:type="spellEnd"/>
      <w:r w:rsidRPr="000916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1643">
        <w:rPr>
          <w:rFonts w:ascii="Arial" w:hAnsi="Arial" w:cs="Arial"/>
          <w:sz w:val="24"/>
          <w:szCs w:val="24"/>
        </w:rPr>
        <w:t>String,location</w:t>
      </w:r>
      <w:proofErr w:type="spellEnd"/>
      <w:r w:rsidRPr="00091643">
        <w:rPr>
          <w:rFonts w:ascii="Arial" w:hAnsi="Arial" w:cs="Arial"/>
          <w:sz w:val="24"/>
          <w:szCs w:val="24"/>
        </w:rPr>
        <w:t xml:space="preserve"> String,location_1 String,location_2 String) </w:t>
      </w:r>
    </w:p>
    <w:p w:rsidR="00091643" w:rsidRPr="00091643" w:rsidRDefault="00091643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  <w:r w:rsidRPr="00091643">
        <w:rPr>
          <w:rFonts w:ascii="Arial" w:hAnsi="Arial" w:cs="Arial"/>
          <w:sz w:val="24"/>
          <w:szCs w:val="24"/>
        </w:rPr>
        <w:t xml:space="preserve">ROW FORMAT DELIMITED FIELDS TERMINATED BY '\t' </w:t>
      </w:r>
    </w:p>
    <w:p w:rsidR="00091643" w:rsidRPr="00091643" w:rsidRDefault="00091643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  <w:proofErr w:type="gramStart"/>
      <w:r w:rsidRPr="00091643">
        <w:rPr>
          <w:rFonts w:ascii="Arial" w:hAnsi="Arial" w:cs="Arial"/>
          <w:sz w:val="24"/>
          <w:szCs w:val="24"/>
        </w:rPr>
        <w:t>TBLPROPERTIES(</w:t>
      </w:r>
      <w:proofErr w:type="gramEnd"/>
      <w:r w:rsidRPr="00091643">
        <w:rPr>
          <w:rFonts w:ascii="Arial" w:hAnsi="Arial" w:cs="Arial"/>
          <w:sz w:val="24"/>
          <w:szCs w:val="24"/>
        </w:rPr>
        <w:t>"</w:t>
      </w:r>
      <w:proofErr w:type="spellStart"/>
      <w:r w:rsidRPr="00091643">
        <w:rPr>
          <w:rFonts w:ascii="Arial" w:hAnsi="Arial" w:cs="Arial"/>
          <w:sz w:val="24"/>
          <w:szCs w:val="24"/>
        </w:rPr>
        <w:t>skip.header.line.count</w:t>
      </w:r>
      <w:proofErr w:type="spellEnd"/>
      <w:r w:rsidRPr="00091643">
        <w:rPr>
          <w:rFonts w:ascii="Arial" w:hAnsi="Arial" w:cs="Arial"/>
          <w:sz w:val="24"/>
          <w:szCs w:val="24"/>
        </w:rPr>
        <w:t>"="1");</w:t>
      </w:r>
    </w:p>
    <w:p w:rsidR="00091643" w:rsidRDefault="00091643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53522F" wp14:editId="2484BB21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Pr="007C7D19" w:rsidRDefault="007C7D19" w:rsidP="007C7D19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7C7D19">
        <w:rPr>
          <w:rFonts w:ascii="Arial" w:hAnsi="Arial" w:cs="Arial"/>
          <w:sz w:val="24"/>
          <w:szCs w:val="24"/>
        </w:rPr>
        <w:t xml:space="preserve">Now load the data into table from </w:t>
      </w:r>
      <w:proofErr w:type="spellStart"/>
      <w:r w:rsidRPr="007C7D19">
        <w:rPr>
          <w:rFonts w:ascii="Arial" w:hAnsi="Arial" w:cs="Arial"/>
          <w:sz w:val="24"/>
          <w:szCs w:val="24"/>
        </w:rPr>
        <w:t>tsv</w:t>
      </w:r>
      <w:proofErr w:type="spellEnd"/>
      <w:r w:rsidRPr="007C7D19">
        <w:rPr>
          <w:rFonts w:ascii="Arial" w:hAnsi="Arial" w:cs="Arial"/>
          <w:sz w:val="24"/>
          <w:szCs w:val="24"/>
        </w:rPr>
        <w:t xml:space="preserve"> file.</w:t>
      </w:r>
    </w:p>
    <w:p w:rsidR="007C7D19" w:rsidRDefault="007C7D19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</w:p>
    <w:p w:rsidR="007C7D19" w:rsidRPr="007C7D19" w:rsidRDefault="007C7D19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  <w:r w:rsidRPr="007C7D19">
        <w:rPr>
          <w:rFonts w:ascii="Arial" w:hAnsi="Arial" w:cs="Arial"/>
          <w:sz w:val="24"/>
          <w:szCs w:val="24"/>
        </w:rPr>
        <w:t>LOAD DATA INPATH '\HdiSamples\LAPD_Crime_and_Collision_Raw_Data_-_2014.tsv'OVERWRITE INTO TABLE LAPD_CRIME_DATA;</w:t>
      </w: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Pr="007C7D19" w:rsidRDefault="007C7D19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</w:t>
      </w:r>
    </w:p>
    <w:p w:rsidR="00091643" w:rsidRDefault="00091643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Pr="000F40CD" w:rsidRDefault="007C7D19" w:rsidP="007C7D19">
      <w:pPr>
        <w:pBdr>
          <w:bottom w:val="single" w:sz="4" w:space="1" w:color="auto"/>
        </w:pBdr>
        <w:spacing w:line="360" w:lineRule="auto"/>
        <w:rPr>
          <w:color w:val="1F497D" w:themeColor="text2"/>
        </w:rPr>
      </w:pPr>
      <w:r>
        <w:t xml:space="preserve">     </w:t>
      </w:r>
      <w:r>
        <w:rPr>
          <w:rFonts w:ascii="Cambria" w:eastAsia="Cambria" w:hAnsi="Cambria" w:cs="Cambria"/>
          <w:color w:val="16365D"/>
          <w:spacing w:val="4"/>
          <w:sz w:val="52"/>
          <w:szCs w:val="52"/>
        </w:rPr>
        <w:t>Create table LOCATION_VALUES</w:t>
      </w:r>
    </w:p>
    <w:p w:rsidR="007C7D19" w:rsidRDefault="007C7D19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Pr="007C7D19" w:rsidRDefault="007C7D19" w:rsidP="007C7D19">
      <w:pPr>
        <w:pStyle w:val="ListParagraph"/>
        <w:numPr>
          <w:ilvl w:val="0"/>
          <w:numId w:val="6"/>
        </w:num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  <w:r w:rsidRPr="007C7D19">
        <w:rPr>
          <w:rFonts w:ascii="Arial" w:hAnsi="Arial" w:cs="Arial"/>
          <w:sz w:val="24"/>
          <w:szCs w:val="24"/>
        </w:rPr>
        <w:t xml:space="preserve">Create a table “LOCATION_VALUES” to store </w:t>
      </w:r>
      <w:proofErr w:type="spellStart"/>
      <w:r w:rsidRPr="007C7D19">
        <w:rPr>
          <w:rFonts w:ascii="Arial" w:hAnsi="Arial" w:cs="Arial"/>
          <w:sz w:val="24"/>
          <w:szCs w:val="24"/>
        </w:rPr>
        <w:t>latitude</w:t>
      </w:r>
      <w:proofErr w:type="gramStart"/>
      <w:r w:rsidRPr="007C7D19">
        <w:rPr>
          <w:rFonts w:ascii="Arial" w:hAnsi="Arial" w:cs="Arial"/>
          <w:sz w:val="24"/>
          <w:szCs w:val="24"/>
        </w:rPr>
        <w:t>,longitude</w:t>
      </w:r>
      <w:proofErr w:type="spellEnd"/>
      <w:proofErr w:type="gramEnd"/>
      <w:r w:rsidRPr="007C7D19">
        <w:rPr>
          <w:rFonts w:ascii="Arial" w:hAnsi="Arial" w:cs="Arial"/>
          <w:sz w:val="24"/>
          <w:szCs w:val="24"/>
        </w:rPr>
        <w:t xml:space="preserve"> and distance to that locations from CSULA.</w:t>
      </w:r>
    </w:p>
    <w:p w:rsidR="007C7D19" w:rsidRDefault="007C7D19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</w:p>
    <w:p w:rsidR="007C7D19" w:rsidRPr="007C7D19" w:rsidRDefault="007C7D19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</w:t>
      </w:r>
      <w:r w:rsidRPr="007C7D19">
        <w:rPr>
          <w:rFonts w:ascii="Arial" w:hAnsi="Arial" w:cs="Arial"/>
          <w:sz w:val="24"/>
          <w:szCs w:val="24"/>
        </w:rPr>
        <w:t xml:space="preserve"> table location_</w:t>
      </w:r>
      <w:proofErr w:type="gramStart"/>
      <w:r w:rsidRPr="007C7D19">
        <w:rPr>
          <w:rFonts w:ascii="Arial" w:hAnsi="Arial" w:cs="Arial"/>
          <w:sz w:val="24"/>
          <w:szCs w:val="24"/>
        </w:rPr>
        <w:t>values(</w:t>
      </w:r>
      <w:proofErr w:type="spellStart"/>
      <w:proofErr w:type="gramEnd"/>
      <w:r w:rsidRPr="007C7D19">
        <w:rPr>
          <w:rFonts w:ascii="Arial" w:hAnsi="Arial" w:cs="Arial"/>
          <w:sz w:val="24"/>
          <w:szCs w:val="24"/>
        </w:rPr>
        <w:t>latVal</w:t>
      </w:r>
      <w:proofErr w:type="spellEnd"/>
      <w:r w:rsidRPr="007C7D1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7D19">
        <w:rPr>
          <w:rFonts w:ascii="Arial" w:hAnsi="Arial" w:cs="Arial"/>
          <w:sz w:val="24"/>
          <w:szCs w:val="24"/>
        </w:rPr>
        <w:t>double,longVal</w:t>
      </w:r>
      <w:proofErr w:type="spellEnd"/>
      <w:r w:rsidRPr="007C7D1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7D19">
        <w:rPr>
          <w:rFonts w:ascii="Arial" w:hAnsi="Arial" w:cs="Arial"/>
          <w:sz w:val="24"/>
          <w:szCs w:val="24"/>
        </w:rPr>
        <w:t>double,dr_no</w:t>
      </w:r>
      <w:proofErr w:type="spellEnd"/>
      <w:r w:rsidRPr="007C7D1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7D19">
        <w:rPr>
          <w:rFonts w:ascii="Arial" w:hAnsi="Arial" w:cs="Arial"/>
          <w:sz w:val="24"/>
          <w:szCs w:val="24"/>
        </w:rPr>
        <w:t>int,distance</w:t>
      </w:r>
      <w:proofErr w:type="spellEnd"/>
      <w:r w:rsidRPr="007C7D19">
        <w:rPr>
          <w:rFonts w:ascii="Arial" w:hAnsi="Arial" w:cs="Arial"/>
          <w:sz w:val="24"/>
          <w:szCs w:val="24"/>
        </w:rPr>
        <w:t xml:space="preserve"> double);</w:t>
      </w:r>
    </w:p>
    <w:p w:rsidR="007C7D19" w:rsidRDefault="007C7D19" w:rsidP="007C7D19">
      <w:pPr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rPr>
          <w:rFonts w:ascii="Arial" w:hAnsi="Arial" w:cs="Arial"/>
          <w:sz w:val="24"/>
          <w:szCs w:val="24"/>
        </w:rPr>
      </w:pPr>
    </w:p>
    <w:p w:rsidR="007C7D19" w:rsidRPr="007C7D19" w:rsidRDefault="007C7D19" w:rsidP="007C7D19">
      <w:pPr>
        <w:rPr>
          <w:rFonts w:ascii="Arial" w:hAnsi="Arial" w:cs="Arial"/>
          <w:sz w:val="24"/>
          <w:szCs w:val="24"/>
        </w:rPr>
      </w:pPr>
    </w:p>
    <w:p w:rsidR="007C7D19" w:rsidRPr="007C7D19" w:rsidRDefault="007C7D19" w:rsidP="007C7D19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7C7D19">
        <w:rPr>
          <w:rFonts w:ascii="Arial" w:hAnsi="Arial" w:cs="Arial"/>
          <w:sz w:val="24"/>
          <w:szCs w:val="24"/>
        </w:rPr>
        <w:t>Now, calculate the distance and insert the data into the LOCATION_VALUES table.</w:t>
      </w:r>
    </w:p>
    <w:p w:rsidR="007C7D19" w:rsidRDefault="007C7D19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</w:p>
    <w:p w:rsidR="007C7D19" w:rsidRPr="007C7D19" w:rsidRDefault="007C7D19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  <w:r w:rsidRPr="007C7D19">
        <w:rPr>
          <w:rFonts w:ascii="Arial" w:hAnsi="Arial" w:cs="Arial"/>
          <w:sz w:val="24"/>
          <w:szCs w:val="24"/>
        </w:rPr>
        <w:t>INSERT OVERWRITE TABLE LOCATION_</w:t>
      </w:r>
      <w:proofErr w:type="gramStart"/>
      <w:r w:rsidRPr="007C7D19">
        <w:rPr>
          <w:rFonts w:ascii="Arial" w:hAnsi="Arial" w:cs="Arial"/>
          <w:sz w:val="24"/>
          <w:szCs w:val="24"/>
        </w:rPr>
        <w:t>VALUES  Select</w:t>
      </w:r>
      <w:proofErr w:type="gramEnd"/>
      <w:r w:rsidRPr="007C7D19">
        <w:rPr>
          <w:rFonts w:ascii="Arial" w:hAnsi="Arial" w:cs="Arial"/>
          <w:sz w:val="24"/>
          <w:szCs w:val="24"/>
        </w:rPr>
        <w:t xml:space="preserve"> cast(</w:t>
      </w:r>
      <w:proofErr w:type="spellStart"/>
      <w:r w:rsidRPr="007C7D19">
        <w:rPr>
          <w:rFonts w:ascii="Arial" w:hAnsi="Arial" w:cs="Arial"/>
          <w:sz w:val="24"/>
          <w:szCs w:val="24"/>
        </w:rPr>
        <w:t>regexp_replace</w:t>
      </w:r>
      <w:proofErr w:type="spellEnd"/>
      <w:r w:rsidRPr="007C7D19">
        <w:rPr>
          <w:rFonts w:ascii="Arial" w:hAnsi="Arial" w:cs="Arial"/>
          <w:sz w:val="24"/>
          <w:szCs w:val="24"/>
        </w:rPr>
        <w:t>(split(location_2,',')[0],'\\(','') as double),</w:t>
      </w:r>
    </w:p>
    <w:p w:rsidR="007C7D19" w:rsidRPr="007C7D19" w:rsidRDefault="007C7D19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  <w:r w:rsidRPr="007C7D19">
        <w:rPr>
          <w:rFonts w:ascii="Arial" w:hAnsi="Arial" w:cs="Arial"/>
          <w:sz w:val="24"/>
          <w:szCs w:val="24"/>
        </w:rPr>
        <w:tab/>
      </w:r>
      <w:proofErr w:type="gramStart"/>
      <w:r w:rsidRPr="007C7D19">
        <w:rPr>
          <w:rFonts w:ascii="Arial" w:hAnsi="Arial" w:cs="Arial"/>
          <w:sz w:val="24"/>
          <w:szCs w:val="24"/>
        </w:rPr>
        <w:t>cast(</w:t>
      </w:r>
      <w:proofErr w:type="spellStart"/>
      <w:proofErr w:type="gramEnd"/>
      <w:r w:rsidRPr="007C7D19">
        <w:rPr>
          <w:rFonts w:ascii="Arial" w:hAnsi="Arial" w:cs="Arial"/>
          <w:sz w:val="24"/>
          <w:szCs w:val="24"/>
        </w:rPr>
        <w:t>regexp_replace</w:t>
      </w:r>
      <w:proofErr w:type="spellEnd"/>
      <w:r w:rsidRPr="007C7D19">
        <w:rPr>
          <w:rFonts w:ascii="Arial" w:hAnsi="Arial" w:cs="Arial"/>
          <w:sz w:val="24"/>
          <w:szCs w:val="24"/>
        </w:rPr>
        <w:t>(split(location_2,',')[1],'\\)','') as double),</w:t>
      </w:r>
    </w:p>
    <w:p w:rsidR="007C7D19" w:rsidRPr="007C7D19" w:rsidRDefault="007C7D19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  <w:r w:rsidRPr="007C7D19">
        <w:rPr>
          <w:rFonts w:ascii="Arial" w:hAnsi="Arial" w:cs="Arial"/>
          <w:sz w:val="24"/>
          <w:szCs w:val="24"/>
        </w:rPr>
        <w:tab/>
      </w:r>
      <w:proofErr w:type="spellStart"/>
      <w:r w:rsidRPr="007C7D19">
        <w:rPr>
          <w:rFonts w:ascii="Arial" w:hAnsi="Arial" w:cs="Arial"/>
          <w:sz w:val="24"/>
          <w:szCs w:val="24"/>
        </w:rPr>
        <w:t>dr_no</w:t>
      </w:r>
      <w:proofErr w:type="spellEnd"/>
      <w:r w:rsidRPr="007C7D19">
        <w:rPr>
          <w:rFonts w:ascii="Arial" w:hAnsi="Arial" w:cs="Arial"/>
          <w:sz w:val="24"/>
          <w:szCs w:val="24"/>
        </w:rPr>
        <w:t>,</w:t>
      </w:r>
    </w:p>
    <w:p w:rsidR="007C7D19" w:rsidRPr="007C7D19" w:rsidRDefault="007C7D19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  <w:r w:rsidRPr="007C7D19">
        <w:rPr>
          <w:rFonts w:ascii="Arial" w:hAnsi="Arial" w:cs="Arial"/>
          <w:sz w:val="24"/>
          <w:szCs w:val="24"/>
        </w:rPr>
        <w:tab/>
        <w:t xml:space="preserve">2 * </w:t>
      </w:r>
      <w:proofErr w:type="spellStart"/>
      <w:proofErr w:type="gramStart"/>
      <w:r w:rsidRPr="007C7D19">
        <w:rPr>
          <w:rFonts w:ascii="Arial" w:hAnsi="Arial" w:cs="Arial"/>
          <w:sz w:val="24"/>
          <w:szCs w:val="24"/>
        </w:rPr>
        <w:t>asin</w:t>
      </w:r>
      <w:proofErr w:type="spellEnd"/>
      <w:r w:rsidRPr="007C7D19">
        <w:rPr>
          <w:rFonts w:ascii="Arial" w:hAnsi="Arial" w:cs="Arial"/>
          <w:sz w:val="24"/>
          <w:szCs w:val="24"/>
        </w:rPr>
        <w:t>(</w:t>
      </w:r>
      <w:proofErr w:type="gramEnd"/>
    </w:p>
    <w:p w:rsidR="007C7D19" w:rsidRPr="007C7D19" w:rsidRDefault="007C7D19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  <w:r w:rsidRPr="007C7D1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7C7D19">
        <w:rPr>
          <w:rFonts w:ascii="Arial" w:hAnsi="Arial" w:cs="Arial"/>
          <w:sz w:val="24"/>
          <w:szCs w:val="24"/>
        </w:rPr>
        <w:t>sqrt</w:t>
      </w:r>
      <w:proofErr w:type="spellEnd"/>
      <w:r w:rsidRPr="007C7D19">
        <w:rPr>
          <w:rFonts w:ascii="Arial" w:hAnsi="Arial" w:cs="Arial"/>
          <w:sz w:val="24"/>
          <w:szCs w:val="24"/>
        </w:rPr>
        <w:t>(</w:t>
      </w:r>
      <w:proofErr w:type="gramEnd"/>
      <w:r w:rsidRPr="007C7D19">
        <w:rPr>
          <w:rFonts w:ascii="Arial" w:hAnsi="Arial" w:cs="Arial"/>
          <w:sz w:val="24"/>
          <w:szCs w:val="24"/>
        </w:rPr>
        <w:t>cos(radians(34.0667)) *</w:t>
      </w:r>
    </w:p>
    <w:p w:rsidR="007C7D19" w:rsidRPr="007C7D19" w:rsidRDefault="007C7D19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  <w:r w:rsidRPr="007C7D19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Pr="007C7D19">
        <w:rPr>
          <w:rFonts w:ascii="Arial" w:hAnsi="Arial" w:cs="Arial"/>
          <w:sz w:val="24"/>
          <w:szCs w:val="24"/>
        </w:rPr>
        <w:t>cos(</w:t>
      </w:r>
      <w:proofErr w:type="gramEnd"/>
      <w:r w:rsidRPr="007C7D19">
        <w:rPr>
          <w:rFonts w:ascii="Arial" w:hAnsi="Arial" w:cs="Arial"/>
          <w:sz w:val="24"/>
          <w:szCs w:val="24"/>
        </w:rPr>
        <w:t>radians(cast(regexp_replace(split(location_2,',')[0],'\\(','') as double))) *</w:t>
      </w:r>
    </w:p>
    <w:p w:rsidR="007C7D19" w:rsidRPr="007C7D19" w:rsidRDefault="007C7D19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  <w:r w:rsidRPr="007C7D19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Pr="007C7D19">
        <w:rPr>
          <w:rFonts w:ascii="Arial" w:hAnsi="Arial" w:cs="Arial"/>
          <w:sz w:val="24"/>
          <w:szCs w:val="24"/>
        </w:rPr>
        <w:t>pow(</w:t>
      </w:r>
      <w:proofErr w:type="gramEnd"/>
      <w:r w:rsidRPr="007C7D19">
        <w:rPr>
          <w:rFonts w:ascii="Arial" w:hAnsi="Arial" w:cs="Arial"/>
          <w:sz w:val="24"/>
          <w:szCs w:val="24"/>
        </w:rPr>
        <w:t>sin(radians((-118.1678 - cast(</w:t>
      </w:r>
      <w:proofErr w:type="spellStart"/>
      <w:r w:rsidRPr="007C7D19">
        <w:rPr>
          <w:rFonts w:ascii="Arial" w:hAnsi="Arial" w:cs="Arial"/>
          <w:sz w:val="24"/>
          <w:szCs w:val="24"/>
        </w:rPr>
        <w:t>regexp_replace</w:t>
      </w:r>
      <w:proofErr w:type="spellEnd"/>
      <w:r w:rsidRPr="007C7D19">
        <w:rPr>
          <w:rFonts w:ascii="Arial" w:hAnsi="Arial" w:cs="Arial"/>
          <w:sz w:val="24"/>
          <w:szCs w:val="24"/>
        </w:rPr>
        <w:t>(split(location_2,',')[1],'\\)','') as double))/2)), 2)</w:t>
      </w:r>
    </w:p>
    <w:p w:rsidR="007C7D19" w:rsidRPr="007C7D19" w:rsidRDefault="007C7D19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  <w:r w:rsidRPr="007C7D19">
        <w:rPr>
          <w:rFonts w:ascii="Arial" w:hAnsi="Arial" w:cs="Arial"/>
          <w:sz w:val="24"/>
          <w:szCs w:val="24"/>
        </w:rPr>
        <w:t xml:space="preserve">          +pow(sin(radians((34.0667 - cast(</w:t>
      </w:r>
      <w:proofErr w:type="spellStart"/>
      <w:r w:rsidRPr="007C7D19">
        <w:rPr>
          <w:rFonts w:ascii="Arial" w:hAnsi="Arial" w:cs="Arial"/>
          <w:sz w:val="24"/>
          <w:szCs w:val="24"/>
        </w:rPr>
        <w:t>regexp_replace</w:t>
      </w:r>
      <w:proofErr w:type="spellEnd"/>
      <w:r w:rsidRPr="007C7D19">
        <w:rPr>
          <w:rFonts w:ascii="Arial" w:hAnsi="Arial" w:cs="Arial"/>
          <w:sz w:val="24"/>
          <w:szCs w:val="24"/>
        </w:rPr>
        <w:t>(split(location_2,',')[0],'\\(','') as double))/2)), 2))  )*3956</w:t>
      </w:r>
      <w:r w:rsidRPr="007C7D19">
        <w:rPr>
          <w:rFonts w:ascii="Arial" w:hAnsi="Arial" w:cs="Arial"/>
          <w:sz w:val="24"/>
          <w:szCs w:val="24"/>
        </w:rPr>
        <w:tab/>
        <w:t>from LAPD_CRIME_DATA;</w:t>
      </w: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pBdr>
          <w:bottom w:val="single" w:sz="4" w:space="1" w:color="auto"/>
        </w:pBdr>
        <w:tabs>
          <w:tab w:val="left" w:pos="225"/>
          <w:tab w:val="left" w:pos="5085"/>
        </w:tabs>
        <w:ind w:left="915"/>
        <w:rPr>
          <w:rFonts w:ascii="Cambria" w:eastAsia="Cambria" w:hAnsi="Cambria" w:cs="Cambria"/>
          <w:color w:val="16365D"/>
          <w:spacing w:val="4"/>
          <w:sz w:val="52"/>
          <w:szCs w:val="52"/>
        </w:rPr>
      </w:pPr>
      <w:r>
        <w:rPr>
          <w:rFonts w:ascii="Cambria" w:eastAsia="Cambria" w:hAnsi="Cambria" w:cs="Cambria"/>
          <w:color w:val="16365D"/>
          <w:spacing w:val="4"/>
          <w:sz w:val="52"/>
          <w:szCs w:val="52"/>
        </w:rPr>
        <w:t>View Tables</w:t>
      </w:r>
    </w:p>
    <w:p w:rsidR="007C7D19" w:rsidRDefault="007C7D19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</w:p>
    <w:p w:rsidR="007C7D19" w:rsidRDefault="007C7D19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C7D19" w:rsidRPr="007C7D19" w:rsidRDefault="007C7D19" w:rsidP="007C7D19">
      <w:pPr>
        <w:rPr>
          <w:rFonts w:ascii="Arial" w:hAnsi="Arial" w:cs="Arial"/>
          <w:sz w:val="24"/>
          <w:szCs w:val="24"/>
        </w:rPr>
      </w:pPr>
      <w:r w:rsidRPr="007C7D19">
        <w:rPr>
          <w:rFonts w:ascii="Arial" w:hAnsi="Arial" w:cs="Arial"/>
          <w:sz w:val="24"/>
          <w:szCs w:val="24"/>
        </w:rPr>
        <w:t xml:space="preserve">          Check the data in the tables.</w:t>
      </w: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</w:p>
    <w:p w:rsidR="007C7D19" w:rsidRDefault="0079604B" w:rsidP="007C7D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r w:rsidR="007C7D19" w:rsidRPr="007C7D19">
        <w:rPr>
          <w:rFonts w:ascii="Arial" w:hAnsi="Arial" w:cs="Arial"/>
          <w:sz w:val="24"/>
          <w:szCs w:val="24"/>
        </w:rPr>
        <w:t>Select * from LAPD_CRIME_DATA;</w:t>
      </w:r>
    </w:p>
    <w:p w:rsidR="0079604B" w:rsidRPr="007C7D19" w:rsidRDefault="0079604B" w:rsidP="007C7D19">
      <w:pPr>
        <w:rPr>
          <w:rFonts w:ascii="Arial" w:hAnsi="Arial" w:cs="Arial"/>
          <w:sz w:val="24"/>
          <w:szCs w:val="24"/>
        </w:rPr>
      </w:pPr>
    </w:p>
    <w:p w:rsidR="007C7D19" w:rsidRDefault="0079604B" w:rsidP="007C7D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r w:rsidR="007C7D19" w:rsidRPr="007C7D19">
        <w:rPr>
          <w:rFonts w:ascii="Arial" w:hAnsi="Arial" w:cs="Arial"/>
          <w:sz w:val="24"/>
          <w:szCs w:val="24"/>
        </w:rPr>
        <w:t>Click on “view details” to see the query result.</w:t>
      </w: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r>
        <w:rPr>
          <w:noProof/>
        </w:rPr>
        <w:drawing>
          <wp:inline distT="0" distB="0" distL="0" distR="0" wp14:anchorId="1E2667BC" wp14:editId="42664DEB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</w:p>
    <w:p w:rsidR="0079604B" w:rsidRPr="0079604B" w:rsidRDefault="0079604B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r w:rsidRPr="0079604B">
        <w:rPr>
          <w:rFonts w:ascii="Arial" w:hAnsi="Arial" w:cs="Arial"/>
          <w:sz w:val="24"/>
          <w:szCs w:val="24"/>
        </w:rPr>
        <w:t>Select * from LOCATION_VALUES;</w:t>
      </w: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Pr="007C7D19" w:rsidRDefault="0079604B" w:rsidP="007C7D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r>
        <w:rPr>
          <w:noProof/>
        </w:rPr>
        <w:drawing>
          <wp:inline distT="0" distB="0" distL="0" distR="0" wp14:anchorId="004E89FD" wp14:editId="601059D8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D19" w:rsidRDefault="007C7D19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</w:p>
    <w:p w:rsidR="0079604B" w:rsidRDefault="0079604B" w:rsidP="0079604B">
      <w:pPr>
        <w:pStyle w:val="ListParagraph"/>
        <w:pBdr>
          <w:bottom w:val="single" w:sz="4" w:space="1" w:color="auto"/>
        </w:pBdr>
        <w:tabs>
          <w:tab w:val="left" w:pos="225"/>
          <w:tab w:val="left" w:pos="5085"/>
        </w:tabs>
        <w:ind w:left="915"/>
        <w:rPr>
          <w:rFonts w:ascii="Cambria" w:eastAsia="Cambria" w:hAnsi="Cambria" w:cs="Cambria"/>
          <w:color w:val="16365D"/>
          <w:spacing w:val="4"/>
          <w:sz w:val="52"/>
          <w:szCs w:val="52"/>
        </w:rPr>
      </w:pPr>
      <w:r>
        <w:rPr>
          <w:rFonts w:ascii="Arial" w:hAnsi="Arial" w:cs="Arial"/>
          <w:sz w:val="24"/>
          <w:szCs w:val="24"/>
        </w:rPr>
        <w:t xml:space="preserve">   </w:t>
      </w:r>
      <w:r>
        <w:rPr>
          <w:rFonts w:ascii="Cambria" w:eastAsia="Cambria" w:hAnsi="Cambria" w:cs="Cambria"/>
          <w:color w:val="16365D"/>
          <w:spacing w:val="4"/>
          <w:sz w:val="52"/>
          <w:szCs w:val="52"/>
        </w:rPr>
        <w:t>Analyzing the data</w:t>
      </w: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Pr="0079604B" w:rsidRDefault="0079604B" w:rsidP="0079604B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79604B">
        <w:rPr>
          <w:rFonts w:ascii="Arial" w:hAnsi="Arial" w:cs="Arial"/>
          <w:sz w:val="24"/>
          <w:szCs w:val="24"/>
        </w:rPr>
        <w:t>Queries to analyze the data:</w:t>
      </w:r>
    </w:p>
    <w:p w:rsidR="0079604B" w:rsidRDefault="0079604B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</w:t>
      </w:r>
    </w:p>
    <w:p w:rsidR="0079604B" w:rsidRPr="0079604B" w:rsidRDefault="0079604B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</w:t>
      </w:r>
      <w:r w:rsidRPr="0079604B">
        <w:rPr>
          <w:rFonts w:ascii="Arial" w:hAnsi="Arial" w:cs="Arial"/>
          <w:sz w:val="24"/>
          <w:szCs w:val="24"/>
        </w:rPr>
        <w:t>Crime types and number of crimes per month</w:t>
      </w:r>
    </w:p>
    <w:p w:rsidR="0079604B" w:rsidRPr="0079604B" w:rsidRDefault="0079604B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</w:t>
      </w:r>
      <w:r w:rsidRPr="0079604B">
        <w:rPr>
          <w:rFonts w:ascii="Arial" w:hAnsi="Arial" w:cs="Arial"/>
          <w:sz w:val="24"/>
          <w:szCs w:val="24"/>
        </w:rPr>
        <w:t xml:space="preserve">SELECT </w:t>
      </w:r>
      <w:proofErr w:type="spellStart"/>
      <w:proofErr w:type="gramStart"/>
      <w:r w:rsidRPr="0079604B">
        <w:rPr>
          <w:rFonts w:ascii="Arial" w:hAnsi="Arial" w:cs="Arial"/>
          <w:sz w:val="24"/>
          <w:szCs w:val="24"/>
        </w:rPr>
        <w:t>substr</w:t>
      </w:r>
      <w:proofErr w:type="spellEnd"/>
      <w:r w:rsidRPr="0079604B">
        <w:rPr>
          <w:rFonts w:ascii="Arial" w:hAnsi="Arial" w:cs="Arial"/>
          <w:sz w:val="24"/>
          <w:szCs w:val="24"/>
        </w:rPr>
        <w:t>(</w:t>
      </w:r>
      <w:proofErr w:type="gramEnd"/>
      <w:r w:rsidRPr="0079604B">
        <w:rPr>
          <w:rFonts w:ascii="Arial" w:hAnsi="Arial" w:cs="Arial"/>
          <w:sz w:val="24"/>
          <w:szCs w:val="24"/>
        </w:rPr>
        <w:t>date_rpt,1,2), max(</w:t>
      </w:r>
      <w:proofErr w:type="spellStart"/>
      <w:r w:rsidRPr="0079604B">
        <w:rPr>
          <w:rFonts w:ascii="Arial" w:hAnsi="Arial" w:cs="Arial"/>
          <w:sz w:val="24"/>
          <w:szCs w:val="24"/>
        </w:rPr>
        <w:t>crm_cd_desc</w:t>
      </w:r>
      <w:proofErr w:type="spellEnd"/>
      <w:r w:rsidRPr="0079604B">
        <w:rPr>
          <w:rFonts w:ascii="Arial" w:hAnsi="Arial" w:cs="Arial"/>
          <w:sz w:val="24"/>
          <w:szCs w:val="24"/>
        </w:rPr>
        <w:t>) , count(distinct(</w:t>
      </w:r>
      <w:proofErr w:type="spellStart"/>
      <w:r w:rsidRPr="0079604B">
        <w:rPr>
          <w:rFonts w:ascii="Arial" w:hAnsi="Arial" w:cs="Arial"/>
          <w:sz w:val="24"/>
          <w:szCs w:val="24"/>
        </w:rPr>
        <w:t>crm_cd_desc</w:t>
      </w:r>
      <w:proofErr w:type="spellEnd"/>
      <w:r w:rsidRPr="0079604B">
        <w:rPr>
          <w:rFonts w:ascii="Arial" w:hAnsi="Arial" w:cs="Arial"/>
          <w:sz w:val="24"/>
          <w:szCs w:val="24"/>
        </w:rPr>
        <w:t xml:space="preserve">)) </w:t>
      </w:r>
    </w:p>
    <w:p w:rsidR="0079604B" w:rsidRPr="0079604B" w:rsidRDefault="0079604B" w:rsidP="0079604B">
      <w:pPr>
        <w:rPr>
          <w:rFonts w:ascii="Arial" w:hAnsi="Arial" w:cs="Arial"/>
          <w:sz w:val="24"/>
          <w:szCs w:val="24"/>
        </w:rPr>
      </w:pPr>
      <w:r w:rsidRPr="007960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   </w:t>
      </w:r>
      <w:r w:rsidRPr="007960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   </w:t>
      </w:r>
      <w:r w:rsidRPr="0079604B">
        <w:rPr>
          <w:rFonts w:ascii="Arial" w:hAnsi="Arial" w:cs="Arial"/>
          <w:sz w:val="24"/>
          <w:szCs w:val="24"/>
        </w:rPr>
        <w:t>FROM lapd_crime_data</w:t>
      </w:r>
    </w:p>
    <w:p w:rsidR="0079604B" w:rsidRDefault="0079604B" w:rsidP="0079604B">
      <w:pPr>
        <w:rPr>
          <w:rFonts w:ascii="Arial" w:hAnsi="Arial" w:cs="Arial"/>
          <w:sz w:val="24"/>
          <w:szCs w:val="24"/>
        </w:rPr>
      </w:pPr>
      <w:r w:rsidRPr="0079604B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          </w:t>
      </w:r>
      <w:r w:rsidRPr="0079604B">
        <w:rPr>
          <w:rFonts w:ascii="Arial" w:hAnsi="Arial" w:cs="Arial"/>
          <w:sz w:val="24"/>
          <w:szCs w:val="24"/>
        </w:rPr>
        <w:t xml:space="preserve">GROUP BY </w:t>
      </w:r>
      <w:proofErr w:type="spellStart"/>
      <w:proofErr w:type="gramStart"/>
      <w:r w:rsidRPr="0079604B">
        <w:rPr>
          <w:rFonts w:ascii="Arial" w:hAnsi="Arial" w:cs="Arial"/>
          <w:sz w:val="24"/>
          <w:szCs w:val="24"/>
        </w:rPr>
        <w:t>substr</w:t>
      </w:r>
      <w:proofErr w:type="spellEnd"/>
      <w:r w:rsidRPr="0079604B">
        <w:rPr>
          <w:rFonts w:ascii="Arial" w:hAnsi="Arial" w:cs="Arial"/>
          <w:sz w:val="24"/>
          <w:szCs w:val="24"/>
        </w:rPr>
        <w:t>(</w:t>
      </w:r>
      <w:proofErr w:type="gramEnd"/>
      <w:r w:rsidRPr="0079604B">
        <w:rPr>
          <w:rFonts w:ascii="Arial" w:hAnsi="Arial" w:cs="Arial"/>
          <w:sz w:val="24"/>
          <w:szCs w:val="24"/>
        </w:rPr>
        <w:t>date_rpt,1,2);</w:t>
      </w:r>
    </w:p>
    <w:p w:rsidR="0079604B" w:rsidRPr="0079604B" w:rsidRDefault="0079604B" w:rsidP="0079604B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  <w:r>
        <w:rPr>
          <w:noProof/>
        </w:rPr>
        <w:drawing>
          <wp:inline distT="0" distB="0" distL="0" distR="0" wp14:anchorId="0161B310" wp14:editId="1C1F0E9C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Pr="0079604B" w:rsidRDefault="0079604B" w:rsidP="0079604B">
      <w:pPr>
        <w:rPr>
          <w:rFonts w:ascii="Arial" w:hAnsi="Arial" w:cs="Arial"/>
          <w:sz w:val="24"/>
          <w:szCs w:val="24"/>
        </w:rPr>
      </w:pPr>
      <w:r w:rsidRPr="0079604B">
        <w:rPr>
          <w:rFonts w:ascii="Arial" w:hAnsi="Arial" w:cs="Arial"/>
          <w:sz w:val="24"/>
          <w:szCs w:val="24"/>
        </w:rPr>
        <w:t xml:space="preserve">           Similarly, run the following queries.</w:t>
      </w:r>
    </w:p>
    <w:p w:rsidR="0079604B" w:rsidRPr="0079604B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  <w:r w:rsidR="0079604B" w:rsidRPr="0079604B">
        <w:rPr>
          <w:rFonts w:ascii="Arial" w:hAnsi="Arial" w:cs="Arial"/>
          <w:sz w:val="24"/>
          <w:szCs w:val="24"/>
        </w:rPr>
        <w:t>Total number of crimes per each day:</w:t>
      </w:r>
    </w:p>
    <w:p w:rsidR="008901B4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</w:p>
    <w:p w:rsidR="0079604B" w:rsidRPr="0079604B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  <w:proofErr w:type="gramStart"/>
      <w:r w:rsidR="0079604B" w:rsidRPr="0079604B">
        <w:rPr>
          <w:rFonts w:ascii="Arial" w:hAnsi="Arial" w:cs="Arial"/>
          <w:sz w:val="24"/>
          <w:szCs w:val="24"/>
        </w:rPr>
        <w:t>select</w:t>
      </w:r>
      <w:proofErr w:type="gramEnd"/>
      <w:r w:rsidR="0079604B" w:rsidRPr="0079604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9604B" w:rsidRPr="0079604B">
        <w:rPr>
          <w:rFonts w:ascii="Arial" w:hAnsi="Arial" w:cs="Arial"/>
          <w:sz w:val="24"/>
          <w:szCs w:val="24"/>
        </w:rPr>
        <w:t>date_rpt,count</w:t>
      </w:r>
      <w:proofErr w:type="spellEnd"/>
      <w:r w:rsidR="0079604B" w:rsidRPr="0079604B">
        <w:rPr>
          <w:rFonts w:ascii="Arial" w:hAnsi="Arial" w:cs="Arial"/>
          <w:sz w:val="24"/>
          <w:szCs w:val="24"/>
        </w:rPr>
        <w:t xml:space="preserve">(area) from LAPD_CRIME_DATA group by </w:t>
      </w:r>
      <w:proofErr w:type="spellStart"/>
      <w:r w:rsidR="0079604B" w:rsidRPr="0079604B">
        <w:rPr>
          <w:rFonts w:ascii="Arial" w:hAnsi="Arial" w:cs="Arial"/>
          <w:sz w:val="24"/>
          <w:szCs w:val="24"/>
        </w:rPr>
        <w:t>date_rpt</w:t>
      </w:r>
      <w:proofErr w:type="spellEnd"/>
      <w:r w:rsidR="0079604B" w:rsidRPr="0079604B">
        <w:rPr>
          <w:rFonts w:ascii="Arial" w:hAnsi="Arial" w:cs="Arial"/>
          <w:sz w:val="24"/>
          <w:szCs w:val="24"/>
        </w:rPr>
        <w:t>;</w:t>
      </w:r>
    </w:p>
    <w:p w:rsidR="0079604B" w:rsidRPr="0079604B" w:rsidRDefault="0079604B" w:rsidP="0079604B">
      <w:pPr>
        <w:rPr>
          <w:rFonts w:ascii="Arial" w:hAnsi="Arial" w:cs="Arial"/>
          <w:sz w:val="24"/>
          <w:szCs w:val="24"/>
        </w:rPr>
      </w:pPr>
    </w:p>
    <w:p w:rsidR="0079604B" w:rsidRPr="0079604B" w:rsidRDefault="0079604B" w:rsidP="0079604B">
      <w:pPr>
        <w:rPr>
          <w:rFonts w:ascii="Arial" w:hAnsi="Arial" w:cs="Arial"/>
          <w:sz w:val="24"/>
          <w:szCs w:val="24"/>
        </w:rPr>
      </w:pPr>
    </w:p>
    <w:p w:rsidR="008901B4" w:rsidRDefault="008901B4" w:rsidP="0079604B">
      <w:pPr>
        <w:rPr>
          <w:rFonts w:ascii="Arial" w:hAnsi="Arial" w:cs="Arial"/>
          <w:sz w:val="24"/>
          <w:szCs w:val="24"/>
        </w:rPr>
      </w:pPr>
    </w:p>
    <w:p w:rsidR="008901B4" w:rsidRDefault="008901B4" w:rsidP="0079604B">
      <w:pPr>
        <w:rPr>
          <w:rFonts w:ascii="Arial" w:hAnsi="Arial" w:cs="Arial"/>
          <w:sz w:val="24"/>
          <w:szCs w:val="24"/>
        </w:rPr>
      </w:pPr>
    </w:p>
    <w:p w:rsidR="0079604B" w:rsidRPr="0079604B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        </w:t>
      </w:r>
      <w:r w:rsidR="0079604B" w:rsidRPr="0079604B">
        <w:rPr>
          <w:rFonts w:ascii="Arial" w:hAnsi="Arial" w:cs="Arial"/>
          <w:sz w:val="24"/>
          <w:szCs w:val="24"/>
        </w:rPr>
        <w:t xml:space="preserve">Distinct number of crimes performed: </w:t>
      </w:r>
    </w:p>
    <w:p w:rsidR="008901B4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</w:p>
    <w:p w:rsidR="0079604B" w:rsidRPr="0079604B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="0079604B" w:rsidRPr="0079604B">
        <w:rPr>
          <w:rFonts w:ascii="Arial" w:hAnsi="Arial" w:cs="Arial"/>
          <w:sz w:val="24"/>
          <w:szCs w:val="24"/>
        </w:rPr>
        <w:t>select</w:t>
      </w:r>
      <w:proofErr w:type="gramEnd"/>
      <w:r w:rsidR="0079604B" w:rsidRPr="0079604B">
        <w:rPr>
          <w:rFonts w:ascii="Arial" w:hAnsi="Arial" w:cs="Arial"/>
          <w:sz w:val="24"/>
          <w:szCs w:val="24"/>
        </w:rPr>
        <w:t xml:space="preserve"> distinct </w:t>
      </w:r>
      <w:proofErr w:type="spellStart"/>
      <w:r w:rsidR="0079604B" w:rsidRPr="0079604B">
        <w:rPr>
          <w:rFonts w:ascii="Arial" w:hAnsi="Arial" w:cs="Arial"/>
          <w:sz w:val="24"/>
          <w:szCs w:val="24"/>
        </w:rPr>
        <w:t>crm_cd_desc</w:t>
      </w:r>
      <w:proofErr w:type="spellEnd"/>
      <w:r w:rsidR="0079604B" w:rsidRPr="0079604B">
        <w:rPr>
          <w:rFonts w:ascii="Arial" w:hAnsi="Arial" w:cs="Arial"/>
          <w:sz w:val="24"/>
          <w:szCs w:val="24"/>
        </w:rPr>
        <w:t xml:space="preserve"> from LAPD_CRIME_DATA;</w:t>
      </w:r>
    </w:p>
    <w:p w:rsidR="0079604B" w:rsidRPr="0079604B" w:rsidRDefault="0079604B" w:rsidP="0079604B">
      <w:pPr>
        <w:rPr>
          <w:rFonts w:ascii="Arial" w:hAnsi="Arial" w:cs="Arial"/>
          <w:sz w:val="24"/>
          <w:szCs w:val="24"/>
        </w:rPr>
      </w:pPr>
    </w:p>
    <w:p w:rsidR="0079604B" w:rsidRPr="0079604B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r w:rsidR="0079604B" w:rsidRPr="0079604B">
        <w:rPr>
          <w:rFonts w:ascii="Arial" w:hAnsi="Arial" w:cs="Arial"/>
          <w:sz w:val="24"/>
          <w:szCs w:val="24"/>
        </w:rPr>
        <w:t>Number of crimes performed based on radius:</w:t>
      </w:r>
    </w:p>
    <w:p w:rsidR="008901B4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</w:p>
    <w:p w:rsidR="0079604B" w:rsidRPr="0079604B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="0079604B" w:rsidRPr="0079604B">
        <w:rPr>
          <w:rFonts w:ascii="Arial" w:hAnsi="Arial" w:cs="Arial"/>
          <w:sz w:val="24"/>
          <w:szCs w:val="24"/>
        </w:rPr>
        <w:t>select</w:t>
      </w:r>
      <w:proofErr w:type="gramEnd"/>
      <w:r w:rsidR="0079604B" w:rsidRPr="0079604B">
        <w:rPr>
          <w:rFonts w:ascii="Arial" w:hAnsi="Arial" w:cs="Arial"/>
          <w:sz w:val="24"/>
          <w:szCs w:val="24"/>
        </w:rPr>
        <w:t xml:space="preserve"> location_values.distance as miles, count(*) as </w:t>
      </w:r>
      <w:proofErr w:type="spellStart"/>
      <w:r w:rsidR="0079604B" w:rsidRPr="0079604B">
        <w:rPr>
          <w:rFonts w:ascii="Arial" w:hAnsi="Arial" w:cs="Arial"/>
          <w:sz w:val="24"/>
          <w:szCs w:val="24"/>
        </w:rPr>
        <w:t>totalcrimes</w:t>
      </w:r>
      <w:proofErr w:type="spellEnd"/>
    </w:p>
    <w:p w:rsidR="0079604B" w:rsidRPr="0079604B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="0079604B" w:rsidRPr="0079604B">
        <w:rPr>
          <w:rFonts w:ascii="Arial" w:hAnsi="Arial" w:cs="Arial"/>
          <w:sz w:val="24"/>
          <w:szCs w:val="24"/>
        </w:rPr>
        <w:t>from</w:t>
      </w:r>
      <w:proofErr w:type="gramEnd"/>
      <w:r w:rsidR="0079604B" w:rsidRPr="0079604B">
        <w:rPr>
          <w:rFonts w:ascii="Arial" w:hAnsi="Arial" w:cs="Arial"/>
          <w:sz w:val="24"/>
          <w:szCs w:val="24"/>
        </w:rPr>
        <w:t xml:space="preserve"> (</w:t>
      </w:r>
    </w:p>
    <w:p w:rsidR="0079604B" w:rsidRPr="0079604B" w:rsidRDefault="0079604B" w:rsidP="0079604B">
      <w:pPr>
        <w:rPr>
          <w:rFonts w:ascii="Arial" w:hAnsi="Arial" w:cs="Arial"/>
          <w:sz w:val="24"/>
          <w:szCs w:val="24"/>
        </w:rPr>
      </w:pPr>
      <w:r w:rsidRPr="0079604B">
        <w:rPr>
          <w:rFonts w:ascii="Arial" w:hAnsi="Arial" w:cs="Arial"/>
          <w:sz w:val="24"/>
          <w:szCs w:val="24"/>
        </w:rPr>
        <w:t xml:space="preserve">  </w:t>
      </w:r>
      <w:r w:rsidR="008901B4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79604B">
        <w:rPr>
          <w:rFonts w:ascii="Arial" w:hAnsi="Arial" w:cs="Arial"/>
          <w:sz w:val="24"/>
          <w:szCs w:val="24"/>
        </w:rPr>
        <w:t>select</w:t>
      </w:r>
      <w:proofErr w:type="gramEnd"/>
      <w:r w:rsidRPr="0079604B">
        <w:rPr>
          <w:rFonts w:ascii="Arial" w:hAnsi="Arial" w:cs="Arial"/>
          <w:sz w:val="24"/>
          <w:szCs w:val="24"/>
        </w:rPr>
        <w:t xml:space="preserve"> case  </w:t>
      </w:r>
    </w:p>
    <w:p w:rsidR="0079604B" w:rsidRPr="0079604B" w:rsidRDefault="0079604B" w:rsidP="0079604B">
      <w:pPr>
        <w:rPr>
          <w:rFonts w:ascii="Arial" w:hAnsi="Arial" w:cs="Arial"/>
          <w:sz w:val="24"/>
          <w:szCs w:val="24"/>
        </w:rPr>
      </w:pPr>
      <w:r w:rsidRPr="0079604B">
        <w:rPr>
          <w:rFonts w:ascii="Arial" w:hAnsi="Arial" w:cs="Arial"/>
          <w:sz w:val="24"/>
          <w:szCs w:val="24"/>
        </w:rPr>
        <w:t xml:space="preserve">    </w:t>
      </w:r>
      <w:r w:rsidR="008901B4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Pr="0079604B">
        <w:rPr>
          <w:rFonts w:ascii="Arial" w:hAnsi="Arial" w:cs="Arial"/>
          <w:sz w:val="24"/>
          <w:szCs w:val="24"/>
        </w:rPr>
        <w:t>when</w:t>
      </w:r>
      <w:proofErr w:type="gramEnd"/>
      <w:r w:rsidRPr="0079604B">
        <w:rPr>
          <w:rFonts w:ascii="Arial" w:hAnsi="Arial" w:cs="Arial"/>
          <w:sz w:val="24"/>
          <w:szCs w:val="24"/>
        </w:rPr>
        <w:t xml:space="preserve"> distance between 0 and 5 then ' 0- 5'</w:t>
      </w:r>
    </w:p>
    <w:p w:rsidR="0079604B" w:rsidRPr="0079604B" w:rsidRDefault="0079604B" w:rsidP="0079604B">
      <w:pPr>
        <w:rPr>
          <w:rFonts w:ascii="Arial" w:hAnsi="Arial" w:cs="Arial"/>
          <w:sz w:val="24"/>
          <w:szCs w:val="24"/>
        </w:rPr>
      </w:pPr>
      <w:r w:rsidRPr="0079604B">
        <w:rPr>
          <w:rFonts w:ascii="Arial" w:hAnsi="Arial" w:cs="Arial"/>
          <w:sz w:val="24"/>
          <w:szCs w:val="24"/>
        </w:rPr>
        <w:t xml:space="preserve">    </w:t>
      </w:r>
      <w:r w:rsidR="008901B4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Pr="0079604B">
        <w:rPr>
          <w:rFonts w:ascii="Arial" w:hAnsi="Arial" w:cs="Arial"/>
          <w:sz w:val="24"/>
          <w:szCs w:val="24"/>
        </w:rPr>
        <w:t>when</w:t>
      </w:r>
      <w:proofErr w:type="gramEnd"/>
      <w:r w:rsidRPr="0079604B">
        <w:rPr>
          <w:rFonts w:ascii="Arial" w:hAnsi="Arial" w:cs="Arial"/>
          <w:sz w:val="24"/>
          <w:szCs w:val="24"/>
        </w:rPr>
        <w:t xml:space="preserve"> distance between 5 and 10 then '5-10'</w:t>
      </w:r>
    </w:p>
    <w:p w:rsidR="0079604B" w:rsidRPr="0079604B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="0079604B" w:rsidRPr="0079604B">
        <w:rPr>
          <w:rFonts w:ascii="Arial" w:hAnsi="Arial" w:cs="Arial"/>
          <w:sz w:val="24"/>
          <w:szCs w:val="24"/>
        </w:rPr>
        <w:t>when</w:t>
      </w:r>
      <w:proofErr w:type="gramEnd"/>
      <w:r w:rsidR="0079604B" w:rsidRPr="0079604B">
        <w:rPr>
          <w:rFonts w:ascii="Arial" w:hAnsi="Arial" w:cs="Arial"/>
          <w:sz w:val="24"/>
          <w:szCs w:val="24"/>
        </w:rPr>
        <w:t xml:space="preserve"> distance between 10 and 15 then '10-15'</w:t>
      </w:r>
    </w:p>
    <w:p w:rsidR="0079604B" w:rsidRPr="0079604B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="0079604B" w:rsidRPr="0079604B">
        <w:rPr>
          <w:rFonts w:ascii="Arial" w:hAnsi="Arial" w:cs="Arial"/>
          <w:sz w:val="24"/>
          <w:szCs w:val="24"/>
        </w:rPr>
        <w:t>when</w:t>
      </w:r>
      <w:proofErr w:type="gramEnd"/>
      <w:r w:rsidR="0079604B" w:rsidRPr="0079604B">
        <w:rPr>
          <w:rFonts w:ascii="Arial" w:hAnsi="Arial" w:cs="Arial"/>
          <w:sz w:val="24"/>
          <w:szCs w:val="24"/>
        </w:rPr>
        <w:t xml:space="preserve"> distance between 15 and 20 then '15-20'</w:t>
      </w:r>
    </w:p>
    <w:p w:rsidR="0079604B" w:rsidRPr="0079604B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="0079604B" w:rsidRPr="0079604B">
        <w:rPr>
          <w:rFonts w:ascii="Arial" w:hAnsi="Arial" w:cs="Arial"/>
          <w:sz w:val="24"/>
          <w:szCs w:val="24"/>
        </w:rPr>
        <w:t>when</w:t>
      </w:r>
      <w:proofErr w:type="gramEnd"/>
      <w:r w:rsidR="0079604B" w:rsidRPr="0079604B">
        <w:rPr>
          <w:rFonts w:ascii="Arial" w:hAnsi="Arial" w:cs="Arial"/>
          <w:sz w:val="24"/>
          <w:szCs w:val="24"/>
        </w:rPr>
        <w:t xml:space="preserve"> distance between 20 and 25 then '20-25'</w:t>
      </w:r>
    </w:p>
    <w:p w:rsidR="0079604B" w:rsidRPr="0079604B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="0079604B" w:rsidRPr="0079604B">
        <w:rPr>
          <w:rFonts w:ascii="Arial" w:hAnsi="Arial" w:cs="Arial"/>
          <w:sz w:val="24"/>
          <w:szCs w:val="24"/>
        </w:rPr>
        <w:t>when</w:t>
      </w:r>
      <w:proofErr w:type="gramEnd"/>
      <w:r w:rsidR="0079604B" w:rsidRPr="0079604B">
        <w:rPr>
          <w:rFonts w:ascii="Arial" w:hAnsi="Arial" w:cs="Arial"/>
          <w:sz w:val="24"/>
          <w:szCs w:val="24"/>
        </w:rPr>
        <w:t xml:space="preserve"> distance between 25 and 30 then '25-30'</w:t>
      </w:r>
    </w:p>
    <w:p w:rsidR="0079604B" w:rsidRPr="0079604B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="0079604B" w:rsidRPr="0079604B">
        <w:rPr>
          <w:rFonts w:ascii="Arial" w:hAnsi="Arial" w:cs="Arial"/>
          <w:sz w:val="24"/>
          <w:szCs w:val="24"/>
        </w:rPr>
        <w:t>when</w:t>
      </w:r>
      <w:proofErr w:type="gramEnd"/>
      <w:r w:rsidR="0079604B" w:rsidRPr="0079604B">
        <w:rPr>
          <w:rFonts w:ascii="Arial" w:hAnsi="Arial" w:cs="Arial"/>
          <w:sz w:val="24"/>
          <w:szCs w:val="24"/>
        </w:rPr>
        <w:t xml:space="preserve"> distance between 30 and 35 then '30-35'</w:t>
      </w:r>
    </w:p>
    <w:p w:rsidR="0079604B" w:rsidRPr="0079604B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="0079604B" w:rsidRPr="0079604B">
        <w:rPr>
          <w:rFonts w:ascii="Arial" w:hAnsi="Arial" w:cs="Arial"/>
          <w:sz w:val="24"/>
          <w:szCs w:val="24"/>
        </w:rPr>
        <w:t>when</w:t>
      </w:r>
      <w:proofErr w:type="gramEnd"/>
      <w:r w:rsidR="0079604B" w:rsidRPr="0079604B">
        <w:rPr>
          <w:rFonts w:ascii="Arial" w:hAnsi="Arial" w:cs="Arial"/>
          <w:sz w:val="24"/>
          <w:szCs w:val="24"/>
        </w:rPr>
        <w:t xml:space="preserve"> distance between 35 and 40 then '35-40'</w:t>
      </w:r>
    </w:p>
    <w:p w:rsidR="0079604B" w:rsidRPr="0079604B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="0079604B" w:rsidRPr="0079604B">
        <w:rPr>
          <w:rFonts w:ascii="Arial" w:hAnsi="Arial" w:cs="Arial"/>
          <w:sz w:val="24"/>
          <w:szCs w:val="24"/>
        </w:rPr>
        <w:t>when</w:t>
      </w:r>
      <w:proofErr w:type="gramEnd"/>
      <w:r w:rsidR="0079604B" w:rsidRPr="0079604B">
        <w:rPr>
          <w:rFonts w:ascii="Arial" w:hAnsi="Arial" w:cs="Arial"/>
          <w:sz w:val="24"/>
          <w:szCs w:val="24"/>
        </w:rPr>
        <w:t xml:space="preserve"> distance between 40 and 50 then '40-50' </w:t>
      </w:r>
    </w:p>
    <w:p w:rsidR="0079604B" w:rsidRPr="0079604B" w:rsidRDefault="0079604B" w:rsidP="0079604B">
      <w:pPr>
        <w:rPr>
          <w:rFonts w:ascii="Arial" w:hAnsi="Arial" w:cs="Arial"/>
          <w:sz w:val="24"/>
          <w:szCs w:val="24"/>
        </w:rPr>
      </w:pPr>
      <w:r w:rsidRPr="0079604B">
        <w:rPr>
          <w:rFonts w:ascii="Arial" w:hAnsi="Arial" w:cs="Arial"/>
          <w:sz w:val="24"/>
          <w:szCs w:val="24"/>
        </w:rPr>
        <w:t xml:space="preserve">   </w:t>
      </w:r>
      <w:r w:rsidR="008901B4">
        <w:rPr>
          <w:rFonts w:ascii="Arial" w:hAnsi="Arial" w:cs="Arial"/>
          <w:sz w:val="24"/>
          <w:szCs w:val="24"/>
        </w:rPr>
        <w:t xml:space="preserve">       </w:t>
      </w:r>
      <w:proofErr w:type="gramStart"/>
      <w:r w:rsidRPr="0079604B">
        <w:rPr>
          <w:rFonts w:ascii="Arial" w:hAnsi="Arial" w:cs="Arial"/>
          <w:sz w:val="24"/>
          <w:szCs w:val="24"/>
        </w:rPr>
        <w:t>else</w:t>
      </w:r>
      <w:proofErr w:type="gramEnd"/>
      <w:r w:rsidRPr="0079604B">
        <w:rPr>
          <w:rFonts w:ascii="Arial" w:hAnsi="Arial" w:cs="Arial"/>
          <w:sz w:val="24"/>
          <w:szCs w:val="24"/>
        </w:rPr>
        <w:t xml:space="preserve"> '&gt; 50'</w:t>
      </w:r>
    </w:p>
    <w:p w:rsidR="0079604B" w:rsidRPr="0079604B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="0079604B" w:rsidRPr="0079604B">
        <w:rPr>
          <w:rFonts w:ascii="Arial" w:hAnsi="Arial" w:cs="Arial"/>
          <w:sz w:val="24"/>
          <w:szCs w:val="24"/>
        </w:rPr>
        <w:t>end</w:t>
      </w:r>
      <w:proofErr w:type="gramEnd"/>
      <w:r w:rsidR="0079604B" w:rsidRPr="0079604B">
        <w:rPr>
          <w:rFonts w:ascii="Arial" w:hAnsi="Arial" w:cs="Arial"/>
          <w:sz w:val="24"/>
          <w:szCs w:val="24"/>
        </w:rPr>
        <w:t xml:space="preserve"> as distance</w:t>
      </w:r>
    </w:p>
    <w:p w:rsidR="0079604B" w:rsidRPr="0079604B" w:rsidRDefault="0079604B" w:rsidP="0079604B">
      <w:pPr>
        <w:rPr>
          <w:rFonts w:ascii="Arial" w:hAnsi="Arial" w:cs="Arial"/>
          <w:sz w:val="24"/>
          <w:szCs w:val="24"/>
        </w:rPr>
      </w:pPr>
      <w:r w:rsidRPr="0079604B">
        <w:rPr>
          <w:rFonts w:ascii="Arial" w:hAnsi="Arial" w:cs="Arial"/>
          <w:sz w:val="24"/>
          <w:szCs w:val="24"/>
        </w:rPr>
        <w:t xml:space="preserve">  </w:t>
      </w:r>
      <w:r w:rsidR="008901B4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79604B">
        <w:rPr>
          <w:rFonts w:ascii="Arial" w:hAnsi="Arial" w:cs="Arial"/>
          <w:sz w:val="24"/>
          <w:szCs w:val="24"/>
        </w:rPr>
        <w:t>from</w:t>
      </w:r>
      <w:proofErr w:type="gramEnd"/>
      <w:r w:rsidRPr="0079604B">
        <w:rPr>
          <w:rFonts w:ascii="Arial" w:hAnsi="Arial" w:cs="Arial"/>
          <w:sz w:val="24"/>
          <w:szCs w:val="24"/>
        </w:rPr>
        <w:t xml:space="preserve"> location_values where location_values.distance is not Null) location_values</w:t>
      </w:r>
    </w:p>
    <w:p w:rsidR="0079604B" w:rsidRPr="0079604B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="0079604B" w:rsidRPr="0079604B">
        <w:rPr>
          <w:rFonts w:ascii="Arial" w:hAnsi="Arial" w:cs="Arial"/>
          <w:sz w:val="24"/>
          <w:szCs w:val="24"/>
        </w:rPr>
        <w:t>group</w:t>
      </w:r>
      <w:proofErr w:type="gramEnd"/>
      <w:r w:rsidR="0079604B" w:rsidRPr="0079604B">
        <w:rPr>
          <w:rFonts w:ascii="Arial" w:hAnsi="Arial" w:cs="Arial"/>
          <w:sz w:val="24"/>
          <w:szCs w:val="24"/>
        </w:rPr>
        <w:t xml:space="preserve"> by location_values.distance ;</w:t>
      </w: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r>
        <w:rPr>
          <w:noProof/>
        </w:rPr>
        <w:drawing>
          <wp:inline distT="0" distB="0" distL="0" distR="0" wp14:anchorId="7B394A01" wp14:editId="5FD9008A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 xml:space="preserve">             Total no of crimes for every 2hrs time interval under 5 miles from university:</w:t>
      </w:r>
    </w:p>
    <w:p w:rsidR="008901B4" w:rsidRDefault="008901B4" w:rsidP="008901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</w:t>
      </w:r>
      <w:r w:rsidRPr="008901B4">
        <w:rPr>
          <w:rFonts w:ascii="Arial" w:hAnsi="Arial" w:cs="Arial"/>
          <w:sz w:val="24"/>
          <w:szCs w:val="24"/>
        </w:rPr>
        <w:t>Select lapd_crime_data.time_occ,count(*) as crimes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</w:t>
      </w:r>
      <w:r w:rsidRPr="008901B4">
        <w:rPr>
          <w:rFonts w:ascii="Arial" w:hAnsi="Arial" w:cs="Arial"/>
          <w:sz w:val="24"/>
          <w:szCs w:val="24"/>
        </w:rPr>
        <w:t>from (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       </w:t>
      </w:r>
      <w:r w:rsidRPr="008901B4">
        <w:rPr>
          <w:rFonts w:ascii="Arial" w:hAnsi="Arial" w:cs="Arial"/>
          <w:sz w:val="24"/>
          <w:szCs w:val="24"/>
        </w:rPr>
        <w:t xml:space="preserve">select case  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     </w:t>
      </w:r>
      <w:r w:rsidRPr="008901B4">
        <w:rPr>
          <w:rFonts w:ascii="Arial" w:hAnsi="Arial" w:cs="Arial"/>
          <w:sz w:val="24"/>
          <w:szCs w:val="24"/>
        </w:rPr>
        <w:t xml:space="preserve"> when time_occ between 0 and 200 then '00:00-02:00'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     </w:t>
      </w:r>
      <w:r w:rsidRPr="008901B4">
        <w:rPr>
          <w:rFonts w:ascii="Arial" w:hAnsi="Arial" w:cs="Arial"/>
          <w:sz w:val="24"/>
          <w:szCs w:val="24"/>
        </w:rPr>
        <w:t xml:space="preserve">  when time_occ between 200 and 400 then '02:00-04:00'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</w:t>
      </w:r>
      <w:r w:rsidRPr="008901B4">
        <w:rPr>
          <w:rFonts w:ascii="Arial" w:hAnsi="Arial" w:cs="Arial"/>
          <w:sz w:val="24"/>
          <w:szCs w:val="24"/>
        </w:rPr>
        <w:t>when time_occ between 400 and 600 then '04:00-06:00'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</w:t>
      </w:r>
      <w:r w:rsidRPr="008901B4">
        <w:rPr>
          <w:rFonts w:ascii="Arial" w:hAnsi="Arial" w:cs="Arial"/>
          <w:sz w:val="24"/>
          <w:szCs w:val="24"/>
        </w:rPr>
        <w:t>when time_occ between 600 and 800 then '06:00-08:00'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</w:t>
      </w:r>
      <w:r w:rsidRPr="008901B4">
        <w:rPr>
          <w:rFonts w:ascii="Arial" w:hAnsi="Arial" w:cs="Arial"/>
          <w:sz w:val="24"/>
          <w:szCs w:val="24"/>
        </w:rPr>
        <w:t>when time_occ between 800 and 1000 then '08:00-10:00'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</w:t>
      </w:r>
      <w:r w:rsidRPr="008901B4">
        <w:rPr>
          <w:rFonts w:ascii="Arial" w:hAnsi="Arial" w:cs="Arial"/>
          <w:sz w:val="24"/>
          <w:szCs w:val="24"/>
        </w:rPr>
        <w:t>when time_occ between 1000 and 1200 then '10:00-12:00'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</w:t>
      </w:r>
      <w:r w:rsidRPr="008901B4">
        <w:rPr>
          <w:rFonts w:ascii="Arial" w:hAnsi="Arial" w:cs="Arial"/>
          <w:sz w:val="24"/>
          <w:szCs w:val="24"/>
        </w:rPr>
        <w:t>when time_occ between 1200 and 1400 then '12:00-14:00'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Pr="008901B4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</w:t>
      </w:r>
      <w:r w:rsidRPr="008901B4">
        <w:rPr>
          <w:rFonts w:ascii="Arial" w:hAnsi="Arial" w:cs="Arial"/>
          <w:sz w:val="24"/>
          <w:szCs w:val="24"/>
        </w:rPr>
        <w:t>when time_occ between 1400 and 1600 then '14:00-16:00'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</w:t>
      </w:r>
      <w:r w:rsidRPr="008901B4">
        <w:rPr>
          <w:rFonts w:ascii="Arial" w:hAnsi="Arial" w:cs="Arial"/>
          <w:sz w:val="24"/>
          <w:szCs w:val="24"/>
        </w:rPr>
        <w:t xml:space="preserve">when time_occ between 1600 and 1800 then '16:00-18:00' 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ab/>
        <w:t xml:space="preserve"> </w:t>
      </w:r>
      <w:r>
        <w:rPr>
          <w:rFonts w:ascii="Arial" w:hAnsi="Arial" w:cs="Arial"/>
          <w:sz w:val="24"/>
          <w:szCs w:val="24"/>
        </w:rPr>
        <w:t xml:space="preserve"> </w:t>
      </w:r>
      <w:r w:rsidRPr="008901B4">
        <w:rPr>
          <w:rFonts w:ascii="Arial" w:hAnsi="Arial" w:cs="Arial"/>
          <w:sz w:val="24"/>
          <w:szCs w:val="24"/>
        </w:rPr>
        <w:t>when time_occ between 1800 and 2000 then '18:00-20:00'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</w:t>
      </w:r>
      <w:r w:rsidRPr="008901B4">
        <w:rPr>
          <w:rFonts w:ascii="Arial" w:hAnsi="Arial" w:cs="Arial"/>
          <w:sz w:val="24"/>
          <w:szCs w:val="24"/>
        </w:rPr>
        <w:t>when time_occ between 2000 and 2200 then '20:00-22:00'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</w:t>
      </w:r>
      <w:r w:rsidRPr="008901B4">
        <w:rPr>
          <w:rFonts w:ascii="Arial" w:hAnsi="Arial" w:cs="Arial"/>
          <w:sz w:val="24"/>
          <w:szCs w:val="24"/>
        </w:rPr>
        <w:t>when time_occ between 2200 and 2400 then '22:00-24:00'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      </w:t>
      </w:r>
      <w:r w:rsidRPr="008901B4">
        <w:rPr>
          <w:rFonts w:ascii="Arial" w:hAnsi="Arial" w:cs="Arial"/>
          <w:sz w:val="24"/>
          <w:szCs w:val="24"/>
        </w:rPr>
        <w:t>else 'others'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</w:t>
      </w:r>
      <w:r w:rsidRPr="008901B4">
        <w:rPr>
          <w:rFonts w:ascii="Arial" w:hAnsi="Arial" w:cs="Arial"/>
          <w:sz w:val="24"/>
          <w:szCs w:val="24"/>
        </w:rPr>
        <w:t>end as time_occ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       </w:t>
      </w:r>
      <w:r w:rsidRPr="008901B4">
        <w:rPr>
          <w:rFonts w:ascii="Arial" w:hAnsi="Arial" w:cs="Arial"/>
          <w:sz w:val="24"/>
          <w:szCs w:val="24"/>
        </w:rPr>
        <w:t>from lapd_crime_data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       </w:t>
      </w:r>
      <w:r w:rsidRPr="008901B4">
        <w:rPr>
          <w:rFonts w:ascii="Arial" w:hAnsi="Arial" w:cs="Arial"/>
          <w:sz w:val="24"/>
          <w:szCs w:val="24"/>
        </w:rPr>
        <w:t>join location_values on lapd_crime_data.dr_no=location_values.dr_no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      </w:t>
      </w:r>
      <w:r w:rsidRPr="008901B4">
        <w:rPr>
          <w:rFonts w:ascii="Arial" w:hAnsi="Arial" w:cs="Arial"/>
          <w:sz w:val="24"/>
          <w:szCs w:val="24"/>
        </w:rPr>
        <w:t>where  location_values.distance  between 0 and 5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</w:t>
      </w:r>
      <w:r w:rsidRPr="008901B4">
        <w:rPr>
          <w:rFonts w:ascii="Arial" w:hAnsi="Arial" w:cs="Arial"/>
          <w:sz w:val="24"/>
          <w:szCs w:val="24"/>
        </w:rPr>
        <w:t>) lapd_crime_data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</w:t>
      </w:r>
      <w:r w:rsidRPr="008901B4">
        <w:rPr>
          <w:rFonts w:ascii="Arial" w:hAnsi="Arial" w:cs="Arial"/>
          <w:sz w:val="24"/>
          <w:szCs w:val="24"/>
        </w:rPr>
        <w:t>group by lapd_crime_data.time_occ;</w:t>
      </w: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F31FFC" w:rsidP="00F31FFC">
      <w:pPr>
        <w:tabs>
          <w:tab w:val="left" w:pos="225"/>
          <w:tab w:val="left" w:pos="5085"/>
        </w:tabs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Similarly, we executed few queries to analyze the data in different way and these queries are saved </w:t>
      </w:r>
      <w:proofErr w:type="gramStart"/>
      <w:r>
        <w:rPr>
          <w:rFonts w:ascii="Arial" w:hAnsi="Arial" w:cs="Arial"/>
          <w:sz w:val="24"/>
          <w:szCs w:val="24"/>
        </w:rPr>
        <w:t xml:space="preserve">in  </w:t>
      </w:r>
      <w:r w:rsidRPr="00F31FFC">
        <w:rPr>
          <w:rFonts w:ascii="Arial" w:hAnsi="Arial" w:cs="Arial"/>
          <w:b/>
          <w:sz w:val="24"/>
          <w:szCs w:val="24"/>
        </w:rPr>
        <w:t>“</w:t>
      </w:r>
      <w:proofErr w:type="gramEnd"/>
      <w:r w:rsidRPr="00F31FFC">
        <w:rPr>
          <w:rFonts w:ascii="Arial" w:hAnsi="Arial" w:cs="Arial"/>
          <w:b/>
          <w:sz w:val="24"/>
          <w:szCs w:val="24"/>
        </w:rPr>
        <w:t>queries”</w:t>
      </w:r>
      <w:r>
        <w:rPr>
          <w:rFonts w:ascii="Arial" w:hAnsi="Arial" w:cs="Arial"/>
          <w:sz w:val="24"/>
          <w:szCs w:val="24"/>
        </w:rPr>
        <w:t xml:space="preserve"> folder.</w:t>
      </w:r>
    </w:p>
    <w:p w:rsidR="008901B4" w:rsidRDefault="008901B4" w:rsidP="00F31FFC">
      <w:pPr>
        <w:tabs>
          <w:tab w:val="left" w:pos="225"/>
          <w:tab w:val="left" w:pos="5085"/>
        </w:tabs>
        <w:ind w:left="720"/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486F26" w:rsidP="008901B4">
      <w:pPr>
        <w:pStyle w:val="ListParagraph"/>
        <w:pBdr>
          <w:bottom w:val="single" w:sz="4" w:space="1" w:color="auto"/>
        </w:pBdr>
        <w:tabs>
          <w:tab w:val="left" w:pos="225"/>
          <w:tab w:val="left" w:pos="5085"/>
        </w:tabs>
        <w:ind w:left="915"/>
        <w:rPr>
          <w:rFonts w:ascii="Cambria" w:eastAsia="Cambria" w:hAnsi="Cambria" w:cs="Cambria"/>
          <w:color w:val="16365D"/>
          <w:spacing w:val="4"/>
          <w:sz w:val="52"/>
          <w:szCs w:val="52"/>
        </w:rPr>
      </w:pPr>
      <w:r>
        <w:rPr>
          <w:rFonts w:ascii="Cambria" w:eastAsia="Cambria" w:hAnsi="Cambria" w:cs="Cambria"/>
          <w:color w:val="16365D"/>
          <w:spacing w:val="4"/>
          <w:sz w:val="52"/>
          <w:szCs w:val="52"/>
        </w:rPr>
        <w:t>Create new Data Source</w:t>
      </w: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486F26" w:rsidRDefault="00486F26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486F26" w:rsidRDefault="00486F26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  <w:r w:rsidRPr="00486F26">
        <w:rPr>
          <w:rFonts w:ascii="Arial" w:hAnsi="Arial" w:cs="Arial"/>
          <w:sz w:val="24"/>
          <w:szCs w:val="24"/>
        </w:rPr>
        <w:t xml:space="preserve">            Steps to create </w:t>
      </w:r>
      <w:proofErr w:type="spellStart"/>
      <w:r w:rsidRPr="00486F26">
        <w:rPr>
          <w:rFonts w:ascii="Arial" w:hAnsi="Arial" w:cs="Arial"/>
          <w:sz w:val="24"/>
          <w:szCs w:val="24"/>
        </w:rPr>
        <w:t>DataSource</w:t>
      </w:r>
      <w:proofErr w:type="spellEnd"/>
      <w:r w:rsidRPr="00486F26">
        <w:rPr>
          <w:rFonts w:ascii="Arial" w:hAnsi="Arial" w:cs="Arial"/>
          <w:sz w:val="24"/>
          <w:szCs w:val="24"/>
        </w:rPr>
        <w:t>:</w:t>
      </w:r>
    </w:p>
    <w:p w:rsidR="00486F26" w:rsidRP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Pr="00486F26" w:rsidRDefault="00486F26" w:rsidP="00486F26">
      <w:pPr>
        <w:pStyle w:val="ListParagraph"/>
        <w:numPr>
          <w:ilvl w:val="0"/>
          <w:numId w:val="8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486F26">
        <w:rPr>
          <w:rFonts w:ascii="Arial" w:hAnsi="Arial" w:cs="Arial"/>
          <w:sz w:val="24"/>
          <w:szCs w:val="24"/>
        </w:rPr>
        <w:t>Install ODBC administrator</w:t>
      </w:r>
    </w:p>
    <w:p w:rsidR="00486F26" w:rsidRPr="00486F26" w:rsidRDefault="00486F26" w:rsidP="00486F26">
      <w:pPr>
        <w:pStyle w:val="ListParagraph"/>
        <w:numPr>
          <w:ilvl w:val="0"/>
          <w:numId w:val="8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486F26">
        <w:rPr>
          <w:rFonts w:ascii="Arial" w:hAnsi="Arial" w:cs="Arial"/>
          <w:sz w:val="24"/>
          <w:szCs w:val="24"/>
        </w:rPr>
        <w:t>Open ODBC administrator and click add under “</w:t>
      </w:r>
      <w:proofErr w:type="spellStart"/>
      <w:r w:rsidRPr="00486F26">
        <w:rPr>
          <w:rFonts w:ascii="Arial" w:hAnsi="Arial" w:cs="Arial"/>
          <w:b/>
          <w:sz w:val="24"/>
          <w:szCs w:val="24"/>
        </w:rPr>
        <w:t>userdsn</w:t>
      </w:r>
      <w:proofErr w:type="spellEnd"/>
      <w:r w:rsidRPr="00486F26">
        <w:rPr>
          <w:rFonts w:ascii="Arial" w:hAnsi="Arial" w:cs="Arial"/>
          <w:sz w:val="24"/>
          <w:szCs w:val="24"/>
        </w:rPr>
        <w:t>”</w:t>
      </w:r>
    </w:p>
    <w:p w:rsidR="00486F26" w:rsidRPr="00486F26" w:rsidRDefault="00486F26" w:rsidP="00486F26">
      <w:pPr>
        <w:pStyle w:val="ListParagraph"/>
        <w:numPr>
          <w:ilvl w:val="0"/>
          <w:numId w:val="8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486F26">
        <w:rPr>
          <w:rFonts w:ascii="Arial" w:hAnsi="Arial" w:cs="Arial"/>
          <w:sz w:val="24"/>
          <w:szCs w:val="24"/>
        </w:rPr>
        <w:t>Select “Microsoft ODBC Hive Driver” and click finish.</w:t>
      </w:r>
    </w:p>
    <w:p w:rsidR="00486F26" w:rsidRPr="00486F26" w:rsidRDefault="00486F26" w:rsidP="00486F26">
      <w:pPr>
        <w:pStyle w:val="ListParagraph"/>
        <w:numPr>
          <w:ilvl w:val="0"/>
          <w:numId w:val="8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486F26">
        <w:rPr>
          <w:rFonts w:ascii="Arial" w:hAnsi="Arial" w:cs="Arial"/>
          <w:sz w:val="24"/>
          <w:szCs w:val="24"/>
        </w:rPr>
        <w:t xml:space="preserve">Enter data source </w:t>
      </w:r>
      <w:proofErr w:type="spellStart"/>
      <w:r w:rsidRPr="00486F26">
        <w:rPr>
          <w:rFonts w:ascii="Arial" w:hAnsi="Arial" w:cs="Arial"/>
          <w:sz w:val="24"/>
          <w:szCs w:val="24"/>
        </w:rPr>
        <w:t>name</w:t>
      </w:r>
      <w:proofErr w:type="gramStart"/>
      <w:r w:rsidRPr="00486F26">
        <w:rPr>
          <w:rFonts w:ascii="Arial" w:hAnsi="Arial" w:cs="Arial"/>
          <w:sz w:val="24"/>
          <w:szCs w:val="24"/>
        </w:rPr>
        <w:t>,host</w:t>
      </w:r>
      <w:proofErr w:type="spellEnd"/>
      <w:proofErr w:type="gramEnd"/>
      <w:r w:rsidRPr="00486F26">
        <w:rPr>
          <w:rFonts w:ascii="Arial" w:hAnsi="Arial" w:cs="Arial"/>
          <w:sz w:val="24"/>
          <w:szCs w:val="24"/>
        </w:rPr>
        <w:t xml:space="preserve"> name which is nothing but clustername.azurehdinsight.net and also enter </w:t>
      </w:r>
      <w:proofErr w:type="spellStart"/>
      <w:r w:rsidRPr="00486F26">
        <w:rPr>
          <w:rFonts w:ascii="Arial" w:hAnsi="Arial" w:cs="Arial"/>
          <w:sz w:val="24"/>
          <w:szCs w:val="24"/>
        </w:rPr>
        <w:t>username,password</w:t>
      </w:r>
      <w:proofErr w:type="spellEnd"/>
      <w:r w:rsidRPr="00486F26">
        <w:rPr>
          <w:rFonts w:ascii="Arial" w:hAnsi="Arial" w:cs="Arial"/>
          <w:sz w:val="24"/>
          <w:szCs w:val="24"/>
        </w:rPr>
        <w:t>.</w:t>
      </w:r>
    </w:p>
    <w:p w:rsidR="00486F26" w:rsidRPr="00486F26" w:rsidRDefault="00486F26" w:rsidP="00486F26">
      <w:pPr>
        <w:pStyle w:val="ListParagraph"/>
        <w:numPr>
          <w:ilvl w:val="0"/>
          <w:numId w:val="8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486F26">
        <w:rPr>
          <w:rFonts w:ascii="Arial" w:hAnsi="Arial" w:cs="Arial"/>
          <w:sz w:val="24"/>
          <w:szCs w:val="24"/>
        </w:rPr>
        <w:t>Click ‘ok’ when finished.</w:t>
      </w:r>
    </w:p>
    <w:p w:rsidR="00486F26" w:rsidRDefault="00486F26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486F26" w:rsidRDefault="00486F26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486F26" w:rsidRDefault="00486F26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</w:t>
      </w:r>
      <w:r>
        <w:rPr>
          <w:noProof/>
        </w:rPr>
        <w:drawing>
          <wp:inline distT="0" distB="0" distL="0" distR="0" wp14:anchorId="0514ADF2" wp14:editId="0561E154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26" w:rsidRDefault="00486F26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486F26" w:rsidRDefault="00486F26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486F26" w:rsidRDefault="00486F26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</w:p>
    <w:p w:rsidR="00486F26" w:rsidRDefault="00486F26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486F26" w:rsidRDefault="00486F26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486F26" w:rsidRDefault="00486F26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486F26" w:rsidRDefault="00486F26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486F26" w:rsidRDefault="00486F26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486F26" w:rsidRDefault="00486F26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486F26" w:rsidRDefault="00486F26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pStyle w:val="ListParagraph"/>
        <w:pBdr>
          <w:bottom w:val="single" w:sz="4" w:space="1" w:color="auto"/>
        </w:pBdr>
        <w:tabs>
          <w:tab w:val="left" w:pos="225"/>
          <w:tab w:val="left" w:pos="5085"/>
        </w:tabs>
        <w:ind w:left="915"/>
        <w:rPr>
          <w:rFonts w:ascii="Cambria" w:eastAsia="Cambria" w:hAnsi="Cambria" w:cs="Cambria"/>
          <w:color w:val="16365D"/>
          <w:spacing w:val="4"/>
          <w:sz w:val="52"/>
          <w:szCs w:val="52"/>
        </w:rPr>
      </w:pPr>
      <w:r>
        <w:rPr>
          <w:rFonts w:ascii="Cambria" w:eastAsia="Cambria" w:hAnsi="Cambria" w:cs="Cambria"/>
          <w:color w:val="16365D"/>
          <w:spacing w:val="4"/>
          <w:sz w:val="52"/>
          <w:szCs w:val="52"/>
        </w:rPr>
        <w:t>Import Data into Excel</w:t>
      </w:r>
    </w:p>
    <w:p w:rsidR="00486F26" w:rsidRDefault="00486F26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486F26" w:rsidRDefault="00486F26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486F26" w:rsidRDefault="00486F26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</w:t>
      </w:r>
      <w:r w:rsidRPr="00486F26">
        <w:rPr>
          <w:rFonts w:ascii="Arial" w:hAnsi="Arial" w:cs="Arial"/>
          <w:sz w:val="24"/>
          <w:szCs w:val="24"/>
        </w:rPr>
        <w:t>Open Excel sheet, under ‘Data’</w:t>
      </w:r>
      <w:r>
        <w:rPr>
          <w:rFonts w:ascii="Arial" w:hAnsi="Arial" w:cs="Arial"/>
          <w:sz w:val="24"/>
          <w:szCs w:val="24"/>
        </w:rPr>
        <w:t xml:space="preserve"> </w:t>
      </w:r>
      <w:r w:rsidRPr="00486F26">
        <w:rPr>
          <w:rFonts w:ascii="Arial" w:hAnsi="Arial" w:cs="Arial"/>
          <w:sz w:val="24"/>
          <w:szCs w:val="24"/>
        </w:rPr>
        <w:t>select get external data-&gt;from other sources-&gt;from Microsoft</w:t>
      </w:r>
      <w:r>
        <w:rPr>
          <w:rFonts w:ascii="Arial" w:hAnsi="Arial" w:cs="Arial"/>
          <w:sz w:val="24"/>
          <w:szCs w:val="24"/>
        </w:rPr>
        <w:t xml:space="preserve"> query.         </w:t>
      </w: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</w:t>
      </w:r>
      <w:r>
        <w:rPr>
          <w:noProof/>
        </w:rPr>
        <w:drawing>
          <wp:inline distT="0" distB="0" distL="0" distR="0" wp14:anchorId="4CE24C3C" wp14:editId="209389AB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  <w:r w:rsidRPr="00486F26">
        <w:rPr>
          <w:rFonts w:ascii="Arial" w:hAnsi="Arial" w:cs="Arial"/>
          <w:sz w:val="24"/>
          <w:szCs w:val="24"/>
        </w:rPr>
        <w:t>Under “databases</w:t>
      </w:r>
      <w:r>
        <w:rPr>
          <w:rFonts w:ascii="Arial" w:hAnsi="Arial" w:cs="Arial"/>
          <w:sz w:val="24"/>
          <w:szCs w:val="24"/>
        </w:rPr>
        <w:t>” select</w:t>
      </w:r>
      <w:r w:rsidRPr="00486F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F26">
        <w:rPr>
          <w:rFonts w:ascii="Arial" w:hAnsi="Arial" w:cs="Arial"/>
          <w:sz w:val="24"/>
          <w:szCs w:val="24"/>
        </w:rPr>
        <w:t>datasource</w:t>
      </w:r>
      <w:proofErr w:type="spellEnd"/>
      <w:r w:rsidRPr="00486F26">
        <w:rPr>
          <w:rFonts w:ascii="Arial" w:hAnsi="Arial" w:cs="Arial"/>
          <w:sz w:val="24"/>
          <w:szCs w:val="24"/>
        </w:rPr>
        <w:t xml:space="preserve"> which we created and click ‘ok’. Enter password and click ‘ok’.</w:t>
      </w: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Pr="00486F26" w:rsidRDefault="00B15C43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</w:t>
      </w:r>
      <w:r>
        <w:rPr>
          <w:noProof/>
        </w:rPr>
        <w:drawing>
          <wp:inline distT="0" distB="0" distL="0" distR="0" wp14:anchorId="667552EE" wp14:editId="3DFB72DE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r>
        <w:rPr>
          <w:rFonts w:ascii="Arial" w:hAnsi="Arial" w:cs="Arial"/>
          <w:sz w:val="24"/>
          <w:szCs w:val="24"/>
        </w:rPr>
        <w:t xml:space="preserve">         </w:t>
      </w:r>
    </w:p>
    <w:p w:rsidR="00B15C43" w:rsidRDefault="00B15C43" w:rsidP="00486F26">
      <w:pPr>
        <w:ind w:left="720"/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ind w:left="720"/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ind w:left="720"/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ind w:left="720"/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ind w:left="720"/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ind w:left="720"/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ind w:left="720"/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ind w:left="720"/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ind w:left="720"/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ind w:left="720"/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ind w:left="720"/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ind w:left="720"/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ind w:left="720"/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ind w:left="720"/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ind w:left="720"/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ind w:left="720"/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ind w:left="720"/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ind w:left="720"/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ind w:left="720"/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ind w:left="720"/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ind w:left="720"/>
        <w:rPr>
          <w:rFonts w:ascii="Arial" w:hAnsi="Arial" w:cs="Arial"/>
          <w:sz w:val="24"/>
          <w:szCs w:val="24"/>
        </w:rPr>
      </w:pPr>
    </w:p>
    <w:p w:rsidR="00486F26" w:rsidRPr="00486F26" w:rsidRDefault="00486F26" w:rsidP="00486F26">
      <w:pPr>
        <w:ind w:left="720"/>
        <w:rPr>
          <w:rFonts w:ascii="Arial" w:hAnsi="Arial" w:cs="Arial"/>
          <w:sz w:val="24"/>
          <w:szCs w:val="24"/>
        </w:rPr>
      </w:pPr>
      <w:r w:rsidRPr="00486F26">
        <w:rPr>
          <w:rFonts w:ascii="Arial" w:hAnsi="Arial" w:cs="Arial"/>
          <w:sz w:val="24"/>
          <w:szCs w:val="24"/>
        </w:rPr>
        <w:t xml:space="preserve">Select Table and click next and finish. When a Window named ‘import data’ appears select properties. Under ‘definition’ tab in ‘command text’ paste the hive query and click ‘ok’. </w:t>
      </w: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  <w:r>
        <w:rPr>
          <w:noProof/>
        </w:rPr>
        <w:drawing>
          <wp:inline distT="0" distB="0" distL="0" distR="0" wp14:anchorId="5DC72E3D" wp14:editId="3D45BF64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pStyle w:val="ListParagraph"/>
        <w:pBdr>
          <w:bottom w:val="single" w:sz="4" w:space="1" w:color="auto"/>
        </w:pBdr>
        <w:tabs>
          <w:tab w:val="left" w:pos="225"/>
          <w:tab w:val="left" w:pos="5085"/>
        </w:tabs>
        <w:ind w:left="915"/>
        <w:rPr>
          <w:rFonts w:ascii="Cambria" w:eastAsia="Cambria" w:hAnsi="Cambria" w:cs="Cambria"/>
          <w:color w:val="16365D"/>
          <w:spacing w:val="4"/>
          <w:sz w:val="52"/>
          <w:szCs w:val="52"/>
        </w:rPr>
      </w:pPr>
      <w:r>
        <w:rPr>
          <w:rFonts w:ascii="Cambria" w:eastAsia="Cambria" w:hAnsi="Cambria" w:cs="Cambria"/>
          <w:color w:val="16365D"/>
          <w:spacing w:val="4"/>
          <w:sz w:val="52"/>
          <w:szCs w:val="52"/>
        </w:rPr>
        <w:t>Graphical representation</w:t>
      </w:r>
    </w:p>
    <w:p w:rsidR="00486F26" w:rsidRDefault="00486F26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Pr="00B15C43" w:rsidRDefault="00B15C43" w:rsidP="00B15C43">
      <w:pPr>
        <w:rPr>
          <w:rFonts w:ascii="Arial" w:hAnsi="Arial" w:cs="Arial"/>
          <w:sz w:val="24"/>
          <w:szCs w:val="24"/>
        </w:rPr>
      </w:pPr>
      <w:r w:rsidRPr="00B15C43">
        <w:rPr>
          <w:rFonts w:ascii="Arial" w:hAnsi="Arial" w:cs="Arial"/>
          <w:sz w:val="24"/>
          <w:szCs w:val="24"/>
        </w:rPr>
        <w:t xml:space="preserve">             Under insert tab, select the required type of chart and the chart appears on sheets.</w:t>
      </w: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</w:t>
      </w:r>
      <w:r>
        <w:rPr>
          <w:noProof/>
        </w:rPr>
        <w:drawing>
          <wp:inline distT="0" distB="0" distL="0" distR="0" wp14:anchorId="3BD4C6A8" wp14:editId="6CD5E548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</w:t>
      </w: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pStyle w:val="ListParagraph"/>
        <w:pBdr>
          <w:bottom w:val="single" w:sz="4" w:space="1" w:color="auto"/>
        </w:pBdr>
        <w:tabs>
          <w:tab w:val="left" w:pos="225"/>
          <w:tab w:val="left" w:pos="5085"/>
        </w:tabs>
        <w:ind w:left="915"/>
        <w:rPr>
          <w:rFonts w:ascii="Cambria" w:eastAsia="Cambria" w:hAnsi="Cambria" w:cs="Cambria"/>
          <w:color w:val="16365D"/>
          <w:spacing w:val="4"/>
          <w:sz w:val="52"/>
          <w:szCs w:val="52"/>
        </w:rPr>
      </w:pPr>
      <w:r>
        <w:rPr>
          <w:rFonts w:ascii="Cambria" w:eastAsia="Cambria" w:hAnsi="Cambria" w:cs="Cambria"/>
          <w:color w:val="16365D"/>
          <w:spacing w:val="4"/>
          <w:sz w:val="52"/>
          <w:szCs w:val="52"/>
        </w:rPr>
        <w:t>View Crime locations on map</w:t>
      </w: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A94922">
      <w:pPr>
        <w:ind w:left="915"/>
        <w:rPr>
          <w:rFonts w:ascii="Arial" w:hAnsi="Arial" w:cs="Arial"/>
          <w:sz w:val="24"/>
          <w:szCs w:val="24"/>
        </w:rPr>
      </w:pPr>
    </w:p>
    <w:p w:rsidR="00B15C43" w:rsidRDefault="00B15C43" w:rsidP="00A94922">
      <w:pPr>
        <w:ind w:left="91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map under insert tab.</w:t>
      </w:r>
      <w:r w:rsidR="00F31FFC">
        <w:rPr>
          <w:rFonts w:ascii="Arial" w:hAnsi="Arial" w:cs="Arial"/>
          <w:sz w:val="24"/>
          <w:szCs w:val="24"/>
        </w:rPr>
        <w:t xml:space="preserve"> Tick the </w:t>
      </w:r>
      <w:proofErr w:type="spellStart"/>
      <w:r w:rsidR="00F31FFC">
        <w:rPr>
          <w:rFonts w:ascii="Arial" w:hAnsi="Arial" w:cs="Arial"/>
          <w:sz w:val="24"/>
          <w:szCs w:val="24"/>
        </w:rPr>
        <w:t>latval</w:t>
      </w:r>
      <w:proofErr w:type="spellEnd"/>
      <w:r w:rsidR="00F31FFC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="00F31FFC">
        <w:rPr>
          <w:rFonts w:ascii="Arial" w:hAnsi="Arial" w:cs="Arial"/>
          <w:sz w:val="24"/>
          <w:szCs w:val="24"/>
        </w:rPr>
        <w:t>longval</w:t>
      </w:r>
      <w:proofErr w:type="spellEnd"/>
      <w:r w:rsidR="00F31FFC">
        <w:rPr>
          <w:rFonts w:ascii="Arial" w:hAnsi="Arial" w:cs="Arial"/>
          <w:sz w:val="24"/>
          <w:szCs w:val="24"/>
        </w:rPr>
        <w:t xml:space="preserve"> check boxes. When </w:t>
      </w:r>
      <w:proofErr w:type="spellStart"/>
      <w:r w:rsidR="00F31FFC">
        <w:rPr>
          <w:rFonts w:ascii="Arial" w:hAnsi="Arial" w:cs="Arial"/>
          <w:sz w:val="24"/>
          <w:szCs w:val="24"/>
        </w:rPr>
        <w:t>latval</w:t>
      </w:r>
      <w:proofErr w:type="spellEnd"/>
      <w:r w:rsidR="00F31FFC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="00F31FFC">
        <w:rPr>
          <w:rFonts w:ascii="Arial" w:hAnsi="Arial" w:cs="Arial"/>
          <w:sz w:val="24"/>
          <w:szCs w:val="24"/>
        </w:rPr>
        <w:t>longval</w:t>
      </w:r>
      <w:proofErr w:type="spellEnd"/>
      <w:r w:rsidR="00F31FFC">
        <w:rPr>
          <w:rFonts w:ascii="Arial" w:hAnsi="Arial" w:cs="Arial"/>
          <w:sz w:val="24"/>
          <w:szCs w:val="24"/>
        </w:rPr>
        <w:t xml:space="preserve"> appear</w:t>
      </w:r>
      <w:r w:rsidR="00A94922">
        <w:rPr>
          <w:rFonts w:ascii="Arial" w:hAnsi="Arial" w:cs="Arial"/>
          <w:sz w:val="24"/>
          <w:szCs w:val="24"/>
        </w:rPr>
        <w:t>s in the bottom section, in the drop down beside these elements select latitude and longitude respectively.</w:t>
      </w: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Pr="007C7D19" w:rsidRDefault="00B15C43" w:rsidP="00B15C4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</w:t>
      </w:r>
      <w:r w:rsidR="00B50661">
        <w:rPr>
          <w:noProof/>
        </w:rPr>
        <w:drawing>
          <wp:inline distT="0" distB="0" distL="0" distR="0" wp14:anchorId="546D93A9" wp14:editId="0AC6ABEA">
            <wp:extent cx="6520621" cy="4381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46822" cy="43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5C43" w:rsidRPr="007C7D19" w:rsidSect="00277F63">
      <w:headerReference w:type="default" r:id="rId25"/>
      <w:footerReference w:type="default" r:id="rId26"/>
      <w:pgSz w:w="12240" w:h="15840"/>
      <w:pgMar w:top="860" w:right="0" w:bottom="280" w:left="580" w:header="576" w:footer="0" w:gutter="0"/>
      <w:pgNumType w:start="12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3C7F" w:rsidRDefault="00643C7F">
      <w:r>
        <w:separator/>
      </w:r>
    </w:p>
  </w:endnote>
  <w:endnote w:type="continuationSeparator" w:id="0">
    <w:p w:rsidR="00643C7F" w:rsidRDefault="00643C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7C27" w:rsidRDefault="00D47C2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3C7F" w:rsidRDefault="00643C7F">
      <w:r>
        <w:separator/>
      </w:r>
    </w:p>
  </w:footnote>
  <w:footnote w:type="continuationSeparator" w:id="0">
    <w:p w:rsidR="00643C7F" w:rsidRDefault="00643C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F26" w:rsidRDefault="00486F26">
    <w:pPr>
      <w:spacing w:line="200" w:lineRule="exac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F26" w:rsidRDefault="00486F26" w:rsidP="00DA226F">
    <w:pPr>
      <w:pStyle w:val="Header"/>
      <w:tabs>
        <w:tab w:val="clear" w:pos="4680"/>
        <w:tab w:val="clear" w:pos="9360"/>
        <w:tab w:val="left" w:pos="10140"/>
      </w:tabs>
    </w:pP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1361" w:rsidRDefault="00C01361">
    <w:pPr>
      <w:spacing w:line="200" w:lineRule="exac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3A609E"/>
    <w:multiLevelType w:val="hybridMultilevel"/>
    <w:tmpl w:val="CB68CC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6B5BB6"/>
    <w:multiLevelType w:val="hybridMultilevel"/>
    <w:tmpl w:val="918C1A58"/>
    <w:lvl w:ilvl="0" w:tplc="51D0EBA4">
      <w:start w:val="1"/>
      <w:numFmt w:val="decimal"/>
      <w:lvlText w:val="%1."/>
      <w:lvlJc w:val="left"/>
      <w:pPr>
        <w:ind w:left="9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35" w:hanging="360"/>
      </w:pPr>
    </w:lvl>
    <w:lvl w:ilvl="2" w:tplc="0409001B" w:tentative="1">
      <w:start w:val="1"/>
      <w:numFmt w:val="lowerRoman"/>
      <w:lvlText w:val="%3."/>
      <w:lvlJc w:val="right"/>
      <w:pPr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2" w15:restartNumberingAfterBreak="0">
    <w:nsid w:val="2CF86F53"/>
    <w:multiLevelType w:val="hybridMultilevel"/>
    <w:tmpl w:val="26EC9C28"/>
    <w:lvl w:ilvl="0" w:tplc="0409000F">
      <w:start w:val="1"/>
      <w:numFmt w:val="decimal"/>
      <w:lvlText w:val="%1."/>
      <w:lvlJc w:val="left"/>
      <w:pPr>
        <w:ind w:left="915" w:hanging="360"/>
      </w:pPr>
    </w:lvl>
    <w:lvl w:ilvl="1" w:tplc="04090019" w:tentative="1">
      <w:start w:val="1"/>
      <w:numFmt w:val="lowerLetter"/>
      <w:lvlText w:val="%2."/>
      <w:lvlJc w:val="left"/>
      <w:pPr>
        <w:ind w:left="1635" w:hanging="360"/>
      </w:pPr>
    </w:lvl>
    <w:lvl w:ilvl="2" w:tplc="0409001B" w:tentative="1">
      <w:start w:val="1"/>
      <w:numFmt w:val="lowerRoman"/>
      <w:lvlText w:val="%3."/>
      <w:lvlJc w:val="right"/>
      <w:pPr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3" w15:restartNumberingAfterBreak="0">
    <w:nsid w:val="30A607EF"/>
    <w:multiLevelType w:val="hybridMultilevel"/>
    <w:tmpl w:val="C8A4EC72"/>
    <w:lvl w:ilvl="0" w:tplc="0409000F">
      <w:start w:val="1"/>
      <w:numFmt w:val="decimal"/>
      <w:lvlText w:val="%1."/>
      <w:lvlJc w:val="left"/>
      <w:pPr>
        <w:ind w:left="915" w:hanging="360"/>
      </w:pPr>
    </w:lvl>
    <w:lvl w:ilvl="1" w:tplc="04090019" w:tentative="1">
      <w:start w:val="1"/>
      <w:numFmt w:val="lowerLetter"/>
      <w:lvlText w:val="%2."/>
      <w:lvlJc w:val="left"/>
      <w:pPr>
        <w:ind w:left="1635" w:hanging="360"/>
      </w:pPr>
    </w:lvl>
    <w:lvl w:ilvl="2" w:tplc="0409001B" w:tentative="1">
      <w:start w:val="1"/>
      <w:numFmt w:val="lowerRoman"/>
      <w:lvlText w:val="%3."/>
      <w:lvlJc w:val="right"/>
      <w:pPr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4" w15:restartNumberingAfterBreak="0">
    <w:nsid w:val="48DF49C9"/>
    <w:multiLevelType w:val="hybridMultilevel"/>
    <w:tmpl w:val="D9C6402C"/>
    <w:lvl w:ilvl="0" w:tplc="04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5" w15:restartNumberingAfterBreak="0">
    <w:nsid w:val="4BBD44A2"/>
    <w:multiLevelType w:val="multilevel"/>
    <w:tmpl w:val="7472D7B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4BEE1F60"/>
    <w:multiLevelType w:val="hybridMultilevel"/>
    <w:tmpl w:val="26EC9C28"/>
    <w:lvl w:ilvl="0" w:tplc="0409000F">
      <w:start w:val="1"/>
      <w:numFmt w:val="decimal"/>
      <w:lvlText w:val="%1."/>
      <w:lvlJc w:val="left"/>
      <w:pPr>
        <w:ind w:left="915" w:hanging="360"/>
      </w:pPr>
    </w:lvl>
    <w:lvl w:ilvl="1" w:tplc="04090019" w:tentative="1">
      <w:start w:val="1"/>
      <w:numFmt w:val="lowerLetter"/>
      <w:lvlText w:val="%2."/>
      <w:lvlJc w:val="left"/>
      <w:pPr>
        <w:ind w:left="1635" w:hanging="360"/>
      </w:pPr>
    </w:lvl>
    <w:lvl w:ilvl="2" w:tplc="0409001B" w:tentative="1">
      <w:start w:val="1"/>
      <w:numFmt w:val="lowerRoman"/>
      <w:lvlText w:val="%3."/>
      <w:lvlJc w:val="right"/>
      <w:pPr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7" w15:restartNumberingAfterBreak="0">
    <w:nsid w:val="559D3882"/>
    <w:multiLevelType w:val="hybridMultilevel"/>
    <w:tmpl w:val="251867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6"/>
  </w:num>
  <w:num w:numId="6">
    <w:abstractNumId w:val="2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DBA"/>
    <w:rsid w:val="00091643"/>
    <w:rsid w:val="000F40CD"/>
    <w:rsid w:val="001149BA"/>
    <w:rsid w:val="0012027F"/>
    <w:rsid w:val="00233DBA"/>
    <w:rsid w:val="00277F63"/>
    <w:rsid w:val="002B335E"/>
    <w:rsid w:val="004775C1"/>
    <w:rsid w:val="00486F26"/>
    <w:rsid w:val="00571BED"/>
    <w:rsid w:val="005E4F30"/>
    <w:rsid w:val="005F571D"/>
    <w:rsid w:val="00643C7F"/>
    <w:rsid w:val="00662B08"/>
    <w:rsid w:val="007024CD"/>
    <w:rsid w:val="0079604B"/>
    <w:rsid w:val="007C7D19"/>
    <w:rsid w:val="00834620"/>
    <w:rsid w:val="008901B4"/>
    <w:rsid w:val="008A3EC4"/>
    <w:rsid w:val="008D20D8"/>
    <w:rsid w:val="00945F8F"/>
    <w:rsid w:val="00A02D03"/>
    <w:rsid w:val="00A20591"/>
    <w:rsid w:val="00A94922"/>
    <w:rsid w:val="00B15C43"/>
    <w:rsid w:val="00B3127B"/>
    <w:rsid w:val="00B35C1B"/>
    <w:rsid w:val="00B50661"/>
    <w:rsid w:val="00C01361"/>
    <w:rsid w:val="00CE2014"/>
    <w:rsid w:val="00D47C27"/>
    <w:rsid w:val="00D5146A"/>
    <w:rsid w:val="00DA226F"/>
    <w:rsid w:val="00E007E4"/>
    <w:rsid w:val="00E43238"/>
    <w:rsid w:val="00F31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BA1B136-0E5D-4B1C-A181-05D7D36F8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5E4F3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4F30"/>
  </w:style>
  <w:style w:type="paragraph" w:styleId="Footer">
    <w:name w:val="footer"/>
    <w:basedOn w:val="Normal"/>
    <w:link w:val="FooterChar"/>
    <w:uiPriority w:val="99"/>
    <w:unhideWhenUsed/>
    <w:rsid w:val="005E4F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4F30"/>
  </w:style>
  <w:style w:type="paragraph" w:styleId="ListParagraph">
    <w:name w:val="List Paragraph"/>
    <w:basedOn w:val="Normal"/>
    <w:uiPriority w:val="34"/>
    <w:qFormat/>
    <w:rsid w:val="00CE20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20</Pages>
  <Words>1239</Words>
  <Characters>7067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Srisahi</dc:creator>
  <cp:lastModifiedBy>Puli, Sridhar Reddy</cp:lastModifiedBy>
  <cp:revision>7</cp:revision>
  <dcterms:created xsi:type="dcterms:W3CDTF">2015-12-03T00:17:00Z</dcterms:created>
  <dcterms:modified xsi:type="dcterms:W3CDTF">2015-12-03T17:32:00Z</dcterms:modified>
</cp:coreProperties>
</file>